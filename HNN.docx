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AED" w:rsidRPr="002376EC" w:rsidRDefault="00F94733" w:rsidP="004E1AED">
      <w:pPr>
        <w:pStyle w:val="a4"/>
        <w:rPr>
          <w:rFonts w:eastAsia="新細明體"/>
          <w:b/>
          <w:lang w:eastAsia="zh-TW"/>
        </w:rPr>
      </w:pPr>
      <w:r w:rsidRPr="002376EC">
        <w:rPr>
          <w:rFonts w:eastAsia="新細明體" w:hint="eastAsia"/>
          <w:b/>
          <w:lang w:eastAsia="zh-TW"/>
        </w:rPr>
        <w:t>simulation</w:t>
      </w:r>
      <w:r w:rsidR="001918DC" w:rsidRPr="002376EC">
        <w:rPr>
          <w:rFonts w:eastAsia="新細明體" w:hint="eastAsia"/>
          <w:b/>
          <w:lang w:eastAsia="zh-TW"/>
        </w:rPr>
        <w:t xml:space="preserve"> </w:t>
      </w:r>
      <w:r w:rsidR="002376EC" w:rsidRPr="002376EC">
        <w:rPr>
          <w:rFonts w:eastAsia="新細明體" w:hint="eastAsia"/>
          <w:b/>
          <w:lang w:eastAsia="zh-TW"/>
        </w:rPr>
        <w:t>3</w:t>
      </w:r>
      <w:r w:rsidRPr="002376EC">
        <w:rPr>
          <w:rFonts w:eastAsia="新細明體" w:hint="eastAsia"/>
          <w:b/>
          <w:lang w:eastAsia="zh-TW"/>
        </w:rPr>
        <w:t>:</w:t>
      </w:r>
      <w:r w:rsidRPr="002376EC">
        <w:rPr>
          <w:rFonts w:eastAsia="新細明體"/>
          <w:b/>
          <w:lang w:eastAsia="zh-TW"/>
        </w:rPr>
        <w:t xml:space="preserve"> </w:t>
      </w:r>
      <w:r w:rsidR="002A3810">
        <w:rPr>
          <w:rFonts w:eastAsia="新細明體" w:hint="eastAsia"/>
          <w:b/>
          <w:lang w:eastAsia="zh-TW"/>
        </w:rPr>
        <w:t>Hopfield nn</w:t>
      </w:r>
    </w:p>
    <w:p w:rsidR="00223D08" w:rsidRPr="004E1AED" w:rsidRDefault="00223D08" w:rsidP="00223D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F352D">
        <w:rPr>
          <w:rFonts w:ascii="新細明體" w:eastAsia="新細明體" w:hAnsi="新細明體" w:hint="eastAsia"/>
          <w:lang w:eastAsia="zh-TW"/>
        </w:rPr>
        <w:t>10867024</w:t>
      </w:r>
      <w:r>
        <w:t xml:space="preserve"> </w:t>
      </w:r>
      <w:r>
        <w:t>廖育賢</w:t>
      </w:r>
    </w:p>
    <w:p w:rsidR="00962563" w:rsidRPr="00F94733" w:rsidRDefault="00223D08" w:rsidP="00962563">
      <w:pPr>
        <w:pStyle w:val="1"/>
        <w:rPr>
          <w:rFonts w:eastAsia="新細明體"/>
          <w:b/>
          <w:lang w:eastAsia="zh-TW"/>
        </w:rPr>
      </w:pPr>
      <w:r w:rsidRPr="00F94733">
        <w:rPr>
          <w:rFonts w:eastAsia="新細明體"/>
          <w:b/>
          <w:lang w:eastAsia="zh-TW"/>
        </w:rPr>
        <w:t>objective</w:t>
      </w:r>
      <w:r w:rsidR="00F94733" w:rsidRPr="00F94733">
        <w:rPr>
          <w:rFonts w:eastAsia="新細明體"/>
          <w:b/>
          <w:lang w:eastAsia="zh-TW"/>
        </w:rPr>
        <w:t xml:space="preserve"> </w:t>
      </w:r>
      <w:r w:rsidRPr="00F94733">
        <w:rPr>
          <w:rFonts w:eastAsia="新細明體"/>
          <w:b/>
          <w:lang w:eastAsia="zh-TW"/>
        </w:rPr>
        <w:t>-</w:t>
      </w:r>
      <w:r w:rsidR="00F94733" w:rsidRPr="00F94733">
        <w:rPr>
          <w:rFonts w:eastAsia="新細明體"/>
          <w:b/>
          <w:lang w:eastAsia="zh-TW"/>
        </w:rPr>
        <w:t xml:space="preserve"> </w:t>
      </w:r>
      <w:r w:rsidRPr="00F94733">
        <w:rPr>
          <w:rFonts w:eastAsia="新細明體"/>
          <w:b/>
          <w:lang w:eastAsia="zh-TW"/>
        </w:rPr>
        <w:t>the problem and the purpose</w:t>
      </w:r>
    </w:p>
    <w:p w:rsidR="00962563" w:rsidRPr="00762B6C" w:rsidRDefault="002F6702" w:rsidP="002F6702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以</w:t>
      </w:r>
      <w:r w:rsidR="002376EC">
        <w:rPr>
          <w:rFonts w:eastAsia="新細明體"/>
          <w:lang w:eastAsia="zh-TW"/>
        </w:rPr>
        <w:t xml:space="preserve">HNN </w:t>
      </w:r>
      <w:r w:rsidR="00683DAF">
        <w:rPr>
          <w:rFonts w:eastAsia="新細明體" w:hint="eastAsia"/>
          <w:lang w:eastAsia="zh-TW"/>
        </w:rPr>
        <w:t>識別阿拉伯數字</w:t>
      </w:r>
      <w:r w:rsidR="00683DAF">
        <w:rPr>
          <w:rFonts w:eastAsia="新細明體" w:hint="eastAsia"/>
          <w:lang w:eastAsia="zh-TW"/>
        </w:rPr>
        <w:t>0,2,4,6,8</w:t>
      </w:r>
      <w:r w:rsidR="00683DAF">
        <w:rPr>
          <w:rFonts w:eastAsia="新細明體"/>
          <w:lang w:eastAsia="zh-TW"/>
        </w:rPr>
        <w:t xml:space="preserve"> </w:t>
      </w:r>
      <w:r w:rsidR="00683DAF">
        <w:rPr>
          <w:rFonts w:eastAsia="新細明體" w:hint="eastAsia"/>
          <w:lang w:eastAsia="zh-TW"/>
        </w:rPr>
        <w:t>，並分析結果。</w:t>
      </w:r>
    </w:p>
    <w:p w:rsidR="00F94733" w:rsidRPr="00F94733" w:rsidRDefault="00F94733" w:rsidP="00F94733">
      <w:pPr>
        <w:pStyle w:val="1"/>
        <w:rPr>
          <w:rFonts w:eastAsia="新細明體"/>
          <w:b/>
          <w:lang w:eastAsia="zh-TW"/>
        </w:rPr>
      </w:pPr>
      <w:r w:rsidRPr="00F94733">
        <w:rPr>
          <w:rFonts w:eastAsia="新細明體" w:hint="eastAsia"/>
          <w:b/>
          <w:lang w:eastAsia="zh-TW"/>
        </w:rPr>
        <w:t>PRocrdure</w:t>
      </w:r>
    </w:p>
    <w:p w:rsidR="00E8330E" w:rsidRDefault="00E8330E" w:rsidP="00E8330E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method</w:t>
      </w:r>
    </w:p>
    <w:p w:rsidR="007C5EA1" w:rsidRDefault="009A0E1D" w:rsidP="009A0E1D">
      <w:pPr>
        <w:pStyle w:val="3"/>
        <w:numPr>
          <w:ilvl w:val="0"/>
          <w:numId w:val="22"/>
        </w:num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Storage </w:t>
      </w:r>
      <w:proofErr w:type="gramStart"/>
      <w:r>
        <w:rPr>
          <w:rFonts w:eastAsia="新細明體" w:hint="eastAsia"/>
          <w:lang w:eastAsia="zh-TW"/>
        </w:rPr>
        <w:t>phase</w:t>
      </w:r>
      <w:r w:rsidR="00D53A70">
        <w:rPr>
          <w:rFonts w:eastAsia="新細明體"/>
          <w:lang w:eastAsia="zh-TW"/>
        </w:rPr>
        <w:t xml:space="preserve"> :</w:t>
      </w:r>
      <w:proofErr w:type="gramEnd"/>
    </w:p>
    <w:p w:rsidR="00A22395" w:rsidRDefault="00A22395" w:rsidP="00A22395">
      <w:pPr>
        <w:ind w:left="360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X</w:t>
      </w:r>
      <w:r>
        <w:rPr>
          <w:rFonts w:eastAsia="新細明體"/>
          <w:vertAlign w:val="superscript"/>
          <w:lang w:eastAsia="zh-TW"/>
        </w:rPr>
        <w:t>1</w:t>
      </w:r>
      <w:r w:rsidR="002A3810">
        <w:rPr>
          <w:rFonts w:eastAsia="新細明體"/>
          <w:lang w:eastAsia="zh-TW"/>
        </w:rPr>
        <w:t xml:space="preserve">, </w:t>
      </w:r>
      <w:r>
        <w:rPr>
          <w:rFonts w:eastAsia="新細明體"/>
          <w:lang w:eastAsia="zh-TW"/>
        </w:rPr>
        <w:t>X</w:t>
      </w:r>
      <w:r>
        <w:rPr>
          <w:rFonts w:eastAsia="新細明體"/>
          <w:vertAlign w:val="superscript"/>
          <w:lang w:eastAsia="zh-TW"/>
        </w:rPr>
        <w:t>2</w:t>
      </w:r>
      <w:r w:rsidR="002A3810">
        <w:rPr>
          <w:rFonts w:eastAsia="新細明體"/>
          <w:lang w:eastAsia="zh-TW"/>
        </w:rPr>
        <w:t xml:space="preserve">, …, </w:t>
      </w:r>
      <w:r>
        <w:rPr>
          <w:rFonts w:eastAsia="新細明體"/>
          <w:lang w:eastAsia="zh-TW"/>
        </w:rPr>
        <w:t>X</w:t>
      </w:r>
      <w:r>
        <w:rPr>
          <w:rFonts w:eastAsia="新細明體"/>
          <w:vertAlign w:val="superscript"/>
          <w:lang w:eastAsia="zh-TW"/>
        </w:rPr>
        <w:t>M</w:t>
      </w:r>
      <w:r>
        <w:rPr>
          <w:rFonts w:eastAsia="新細明體"/>
          <w:lang w:eastAsia="zh-TW"/>
        </w:rPr>
        <w:t xml:space="preserve"> are known</w:t>
      </w:r>
      <w:r w:rsidR="004867AB">
        <w:rPr>
          <w:rFonts w:eastAsia="新細明體"/>
          <w:lang w:eastAsia="zh-TW"/>
        </w:rPr>
        <w:t xml:space="preserve"> data</w:t>
      </w:r>
    </w:p>
    <w:p w:rsidR="004867AB" w:rsidRDefault="004867AB" w:rsidP="00A22395">
      <w:pPr>
        <w:ind w:left="360"/>
        <w:rPr>
          <w:rFonts w:eastAsia="新細明體"/>
          <w:vertAlign w:val="superscript"/>
          <w:lang w:eastAsia="zh-TW"/>
        </w:rPr>
      </w:pPr>
      <w:proofErr w:type="spellStart"/>
      <w:proofErr w:type="gramStart"/>
      <w:r>
        <w:rPr>
          <w:rFonts w:eastAsia="新細明體"/>
          <w:lang w:eastAsia="zh-TW"/>
        </w:rPr>
        <w:t>X</w:t>
      </w:r>
      <w:r>
        <w:rPr>
          <w:rFonts w:eastAsia="新細明體"/>
          <w:vertAlign w:val="superscript"/>
          <w:lang w:eastAsia="zh-TW"/>
        </w:rPr>
        <w:t>p</w:t>
      </w:r>
      <w:proofErr w:type="spellEnd"/>
      <w:r>
        <w:rPr>
          <w:rFonts w:eastAsia="新細明體"/>
          <w:vertAlign w:val="superscript"/>
          <w:lang w:eastAsia="zh-TW"/>
        </w:rPr>
        <w:t xml:space="preserve"> </w:t>
      </w:r>
      <w:r>
        <w:rPr>
          <w:rFonts w:eastAsia="新細明體"/>
          <w:lang w:eastAsia="zh-TW"/>
        </w:rPr>
        <w:t xml:space="preserve"> =</w:t>
      </w:r>
      <w:proofErr w:type="gramEnd"/>
      <w:r>
        <w:rPr>
          <w:rFonts w:eastAsia="新細明體"/>
          <w:lang w:eastAsia="zh-TW"/>
        </w:rPr>
        <w:t xml:space="preserve"> [ X </w:t>
      </w:r>
      <w:r>
        <w:rPr>
          <w:rFonts w:eastAsia="新細明體"/>
          <w:vertAlign w:val="subscript"/>
          <w:lang w:eastAsia="zh-TW"/>
        </w:rPr>
        <w:t>1</w:t>
      </w:r>
      <w:r>
        <w:rPr>
          <w:rFonts w:eastAsia="新細明體"/>
          <w:vertAlign w:val="superscript"/>
          <w:lang w:eastAsia="zh-TW"/>
        </w:rPr>
        <w:t>p</w:t>
      </w:r>
      <w:r w:rsidR="00F33E01">
        <w:rPr>
          <w:rFonts w:eastAsia="新細明體"/>
          <w:lang w:eastAsia="zh-TW"/>
        </w:rPr>
        <w:t>,</w:t>
      </w:r>
      <w:r w:rsidR="00F33E01" w:rsidRPr="00F33E01">
        <w:rPr>
          <w:rFonts w:eastAsia="新細明體"/>
          <w:lang w:eastAsia="zh-TW"/>
        </w:rPr>
        <w:t xml:space="preserve"> </w:t>
      </w:r>
      <w:r w:rsidR="00F33E01">
        <w:rPr>
          <w:rFonts w:eastAsia="新細明體"/>
          <w:lang w:eastAsia="zh-TW"/>
        </w:rPr>
        <w:t xml:space="preserve">X </w:t>
      </w:r>
      <w:r w:rsidR="00F33E01">
        <w:rPr>
          <w:rFonts w:eastAsia="新細明體"/>
          <w:vertAlign w:val="subscript"/>
          <w:lang w:eastAsia="zh-TW"/>
        </w:rPr>
        <w:t>1</w:t>
      </w:r>
      <w:r w:rsidR="00F33E01">
        <w:rPr>
          <w:rFonts w:eastAsia="新細明體"/>
          <w:vertAlign w:val="superscript"/>
          <w:lang w:eastAsia="zh-TW"/>
        </w:rPr>
        <w:t>p</w:t>
      </w:r>
      <w:r w:rsidR="00F33E01">
        <w:rPr>
          <w:rFonts w:eastAsia="新細明體"/>
          <w:lang w:eastAsia="zh-TW"/>
        </w:rPr>
        <w:t>,</w:t>
      </w:r>
      <w:r w:rsidR="00F33E01" w:rsidRPr="00F33E01">
        <w:rPr>
          <w:rFonts w:eastAsia="新細明體"/>
          <w:lang w:eastAsia="zh-TW"/>
        </w:rPr>
        <w:t xml:space="preserve"> </w:t>
      </w:r>
      <w:r w:rsidR="00F33E01">
        <w:rPr>
          <w:rFonts w:eastAsia="新細明體"/>
          <w:lang w:eastAsia="zh-TW"/>
        </w:rPr>
        <w:t xml:space="preserve">…,X </w:t>
      </w:r>
      <w:r w:rsidR="00F33E01">
        <w:rPr>
          <w:rFonts w:eastAsia="新細明體"/>
          <w:vertAlign w:val="subscript"/>
          <w:lang w:eastAsia="zh-TW"/>
        </w:rPr>
        <w:t>N</w:t>
      </w:r>
      <w:r w:rsidR="00F33E01">
        <w:rPr>
          <w:rFonts w:eastAsia="新細明體"/>
          <w:vertAlign w:val="superscript"/>
          <w:lang w:eastAsia="zh-TW"/>
        </w:rPr>
        <w:t>p</w:t>
      </w:r>
      <w:r>
        <w:rPr>
          <w:rFonts w:eastAsia="新細明體"/>
          <w:lang w:eastAsia="zh-TW"/>
        </w:rPr>
        <w:t>]</w:t>
      </w:r>
      <w:r w:rsidR="00F33E01">
        <w:rPr>
          <w:rFonts w:eastAsia="新細明體"/>
          <w:vertAlign w:val="superscript"/>
          <w:lang w:eastAsia="zh-TW"/>
        </w:rPr>
        <w:t>T</w:t>
      </w:r>
    </w:p>
    <w:p w:rsidR="00F33E01" w:rsidRPr="00D53A70" w:rsidRDefault="00AA46FF" w:rsidP="00A22395">
      <w:pPr>
        <w:ind w:left="360"/>
        <w:rPr>
          <w:rFonts w:eastAsia="新細明體"/>
          <w:lang w:eastAsia="zh-T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W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ij</m:t>
              </m:r>
            </m:sub>
          </m:sSub>
          <m:r>
            <w:rPr>
              <w:rFonts w:ascii="Cambria Math" w:eastAsia="新細明體" w:hAnsi="Cambria Math"/>
              <w:lang w:eastAsia="zh-TW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新細明體" w:hAnsi="Cambria Math"/>
                  <w:lang w:eastAsia="zh-TW"/>
                </w:rPr>
              </m:ctrlPr>
            </m:naryPr>
            <m:sub>
              <m:r>
                <w:rPr>
                  <w:rFonts w:ascii="Cambria Math" w:eastAsia="新細明體" w:hAnsi="Cambria Math"/>
                  <w:lang w:eastAsia="zh-TW"/>
                </w:rPr>
                <m:t>p=1</m:t>
              </m:r>
            </m:sub>
            <m:sup>
              <m:r>
                <w:rPr>
                  <w:rFonts w:ascii="Cambria Math" w:eastAsia="新細明體" w:hAnsi="Cambria Math"/>
                  <w:lang w:eastAsia="zh-TW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bSup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X</m:t>
                  </m:r>
                </m:e>
                <m:sub>
                  <m:r>
                    <w:rPr>
                      <w:rFonts w:ascii="Cambria Math" w:eastAsia="新細明體" w:hAnsi="Cambria Math"/>
                      <w:lang w:eastAsia="zh-TW"/>
                    </w:rPr>
                    <m:t>i</m:t>
                  </m:r>
                </m:sub>
                <m:sup>
                  <m:r>
                    <w:rPr>
                      <w:rFonts w:ascii="Cambria Math" w:eastAsia="新細明體" w:hAnsi="Cambria Math"/>
                      <w:lang w:eastAsia="zh-TW"/>
                    </w:rPr>
                    <m:t>p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sSubSupPr>
            <m:e>
              <m:r>
                <w:rPr>
                  <w:rFonts w:ascii="Cambria Math" w:eastAsia="新細明體" w:hAnsi="Cambria Math"/>
                  <w:lang w:eastAsia="zh-TW"/>
                </w:rPr>
                <m:t>X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j</m:t>
              </m:r>
            </m:sub>
            <m:sup>
              <m:r>
                <w:rPr>
                  <w:rFonts w:ascii="Cambria Math" w:eastAsia="新細明體" w:hAnsi="Cambria Math"/>
                  <w:lang w:eastAsia="zh-TW"/>
                </w:rPr>
                <m:t>p</m:t>
              </m:r>
            </m:sup>
          </m:sSubSup>
          <m:r>
            <w:rPr>
              <w:rFonts w:ascii="Cambria Math" w:eastAsia="新細明體" w:hAnsi="Cambria Math"/>
              <w:lang w:eastAsia="zh-TW"/>
            </w:rPr>
            <m:t xml:space="preserve"> , </m:t>
          </m:r>
          <m:sSub>
            <m:sSub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W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ii</m:t>
              </m:r>
            </m:sub>
          </m:sSub>
          <m:r>
            <w:rPr>
              <w:rFonts w:ascii="Cambria Math" w:eastAsia="新細明體" w:hAnsi="Cambria Math"/>
              <w:lang w:eastAsia="zh-TW"/>
            </w:rPr>
            <m:t>=0 ,</m:t>
          </m:r>
          <m:sSub>
            <m:sSub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W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ij</m:t>
              </m:r>
            </m:sub>
          </m:sSub>
          <m:r>
            <w:rPr>
              <w:rFonts w:ascii="Cambria Math" w:eastAsia="新細明體" w:hAnsi="Cambria Math"/>
              <w:lang w:eastAsia="zh-TW"/>
            </w:rPr>
            <m:t>=</m:t>
          </m:r>
          <m:sSub>
            <m:sSubPr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W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ji</m:t>
              </m:r>
            </m:sub>
          </m:sSub>
          <m:r>
            <w:rPr>
              <w:rFonts w:ascii="Cambria Math" w:eastAsia="新細明體" w:hAnsi="Cambria Math"/>
              <w:lang w:eastAsia="zh-TW"/>
            </w:rPr>
            <m:t xml:space="preserve"> , i,j=1,2,…,N</m:t>
          </m:r>
        </m:oMath>
      </m:oMathPara>
    </w:p>
    <w:p w:rsidR="00D53A70" w:rsidRDefault="00D53A70" w:rsidP="00D53A70">
      <w:pPr>
        <w:pStyle w:val="3"/>
        <w:numPr>
          <w:ilvl w:val="0"/>
          <w:numId w:val="22"/>
        </w:num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 xml:space="preserve">Retrieval </w:t>
      </w:r>
      <w:proofErr w:type="gramStart"/>
      <w:r>
        <w:rPr>
          <w:rFonts w:eastAsia="新細明體"/>
          <w:lang w:eastAsia="zh-TW"/>
        </w:rPr>
        <w:t>phase :</w:t>
      </w:r>
      <w:proofErr w:type="gramEnd"/>
    </w:p>
    <w:p w:rsidR="00D53A70" w:rsidRPr="00D53A70" w:rsidRDefault="002A3810" w:rsidP="00D53A70">
      <w:pPr>
        <w:pStyle w:val="aff6"/>
        <w:numPr>
          <w:ilvl w:val="0"/>
          <w:numId w:val="23"/>
        </w:numPr>
        <w:ind w:leftChars="0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I</w:t>
      </w:r>
      <w:r w:rsidR="00D53A70" w:rsidRPr="00D53A70">
        <w:rPr>
          <w:rFonts w:eastAsia="新細明體"/>
          <w:lang w:eastAsia="zh-TW"/>
        </w:rPr>
        <w:t>nput testing pattern</w:t>
      </w:r>
      <w:r w:rsidR="00D53A70">
        <w:rPr>
          <w:rFonts w:eastAsia="新細明體"/>
          <w:lang w:eastAsia="zh-TW"/>
        </w:rPr>
        <w:t xml:space="preserve"> </w:t>
      </w:r>
      <w:r w:rsidR="00D53A70" w:rsidRPr="00D53A70">
        <w:rPr>
          <w:rFonts w:eastAsia="新細明體"/>
          <w:u w:val="single"/>
          <w:lang w:eastAsia="zh-TW"/>
        </w:rPr>
        <w:t>X</w:t>
      </w:r>
    </w:p>
    <w:p w:rsidR="00D53A70" w:rsidRPr="00B91BE2" w:rsidRDefault="002A3810" w:rsidP="00D53A70">
      <w:pPr>
        <w:pStyle w:val="aff6"/>
        <w:numPr>
          <w:ilvl w:val="0"/>
          <w:numId w:val="23"/>
        </w:numPr>
        <w:ind w:leftChars="0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O</w:t>
      </w:r>
      <w:r w:rsidR="00D53A70">
        <w:rPr>
          <w:rFonts w:eastAsia="新細明體" w:hint="eastAsia"/>
          <w:lang w:eastAsia="zh-TW"/>
        </w:rPr>
        <w:t xml:space="preserve">btain new </w:t>
      </w:r>
      <w:r w:rsidR="00D53A70" w:rsidRPr="00D53A70">
        <w:rPr>
          <w:rFonts w:eastAsia="新細明體" w:hint="eastAsia"/>
          <w:u w:val="single"/>
          <w:lang w:eastAsia="zh-TW"/>
        </w:rPr>
        <w:t>X</w:t>
      </w:r>
    </w:p>
    <w:p w:rsidR="00B91BE2" w:rsidRPr="00D53A70" w:rsidRDefault="00AA46FF" w:rsidP="00B91BE2">
      <w:pPr>
        <w:pStyle w:val="aff6"/>
        <w:ind w:leftChars="0" w:left="720"/>
        <w:rPr>
          <w:rFonts w:eastAsia="新細明體"/>
          <w:lang w:eastAsia="zh-T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新細明體" w:hAnsi="Cambria Math"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v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i</m:t>
              </m:r>
            </m:sub>
          </m:sSub>
          <m:r>
            <w:rPr>
              <w:rFonts w:ascii="Cambria Math" w:eastAsia="新細明體" w:hAnsi="Cambria Math"/>
              <w:lang w:eastAsia="zh-TW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naryPr>
            <m:sub>
              <m:r>
                <w:rPr>
                  <w:rFonts w:ascii="Cambria Math" w:eastAsia="新細明體" w:hAnsi="Cambria Math"/>
                  <w:lang w:eastAsia="zh-TW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W</m:t>
                  </m:r>
                </m:e>
                <m:sub>
                  <m:r>
                    <w:rPr>
                      <w:rFonts w:ascii="Cambria Math" w:eastAsia="新細明體" w:hAnsi="Cambria Math"/>
                      <w:lang w:eastAsia="zh-TW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sSub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X</m:t>
                  </m:r>
                </m:e>
                <m:sub>
                  <m:r>
                    <w:rPr>
                      <w:rFonts w:ascii="Cambria Math" w:eastAsia="新細明體" w:hAnsi="Cambria Math"/>
                      <w:lang w:eastAsia="zh-TW"/>
                    </w:rPr>
                    <m:t>j</m:t>
                  </m:r>
                </m:sub>
              </m:sSub>
            </m:e>
          </m:nary>
        </m:oMath>
      </m:oMathPara>
    </w:p>
    <w:p w:rsidR="00B91BE2" w:rsidRPr="00B91BE2" w:rsidRDefault="00AA46FF" w:rsidP="00B91BE2">
      <w:pPr>
        <w:pStyle w:val="aff6"/>
        <w:ind w:leftChars="0" w:left="720"/>
        <w:rPr>
          <w:rFonts w:eastAsia="新細明體"/>
          <w:lang w:eastAsia="zh-T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新細明體" w:hAnsi="Cambria Math"/>
                  <w:lang w:eastAsia="zh-TW"/>
                </w:rPr>
              </m:ctrlPr>
            </m:sSubPr>
            <m:e>
              <m:r>
                <w:rPr>
                  <w:rFonts w:ascii="Cambria Math" w:eastAsia="新細明體" w:hAnsi="Cambria Math"/>
                  <w:lang w:eastAsia="zh-TW"/>
                </w:rPr>
                <m:t>X</m:t>
              </m:r>
            </m:e>
            <m:sub>
              <m:r>
                <w:rPr>
                  <w:rFonts w:ascii="Cambria Math" w:eastAsia="新細明體" w:hAnsi="Cambria Math"/>
                  <w:lang w:eastAsia="zh-TW"/>
                </w:rPr>
                <m:t>i</m:t>
              </m:r>
            </m:sub>
          </m:sSub>
          <m:r>
            <w:rPr>
              <w:rFonts w:ascii="Cambria Math" w:eastAsia="新細明體" w:hAnsi="Cambria Math"/>
              <w:lang w:eastAsia="zh-TW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新細明體" w:hAnsi="Cambria Math"/>
                  <w:i/>
                  <w:lang w:eastAsia="zh-TW"/>
                </w:rPr>
              </m:ctrlPr>
            </m:dPr>
            <m:e>
              <m:eqArr>
                <m:eqArrPr>
                  <m:ctrlPr>
                    <w:rPr>
                      <w:rFonts w:ascii="Cambria Math" w:eastAsia="新細明體" w:hAnsi="Cambria Math"/>
                      <w:i/>
                      <w:lang w:eastAsia="zh-TW"/>
                    </w:rPr>
                  </m:ctrlPr>
                </m:eqArrPr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 xml:space="preserve">1 , if 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新細明體" w:hAnsi="Cambria Math"/>
                      <w:lang w:eastAsia="zh-TW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eastAsia="新細明體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新細明體" w:hAnsi="Cambria Math"/>
                      <w:lang w:eastAsia="zh-TW"/>
                    </w:rPr>
                    <m:t xml:space="preserve">  ,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if  v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新細明體" w:hAnsi="Cambria Math"/>
                      <w:lang w:eastAsia="zh-TW"/>
                    </w:rPr>
                    <m:t>=0</m:t>
                  </m:r>
                </m:e>
                <m:e>
                  <m:r>
                    <w:rPr>
                      <w:rFonts w:ascii="Cambria Math" w:eastAsia="新細明體" w:hAnsi="Cambria Math"/>
                      <w:lang w:eastAsia="zh-TW"/>
                    </w:rPr>
                    <m:t>-1 ,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i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if  v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lang w:eastAsia="zh-TW"/>
                        </w:rPr>
                        <m:t>i</m:t>
                      </m:r>
                    </m:sub>
                  </m:sSub>
                  <m:r>
                    <w:rPr>
                      <w:rFonts w:ascii="Cambria Math" w:eastAsia="新細明體" w:hAnsi="Cambria Math"/>
                      <w:lang w:eastAsia="zh-TW"/>
                    </w:rPr>
                    <m:t>&lt;0</m:t>
                  </m:r>
                </m:e>
              </m:eqArr>
            </m:e>
          </m:d>
          <m:r>
            <w:rPr>
              <w:rFonts w:ascii="Cambria Math" w:eastAsia="新細明體" w:hAnsi="Cambria Math"/>
              <w:lang w:eastAsia="zh-TW"/>
            </w:rPr>
            <m:t xml:space="preserve"> </m:t>
          </m:r>
        </m:oMath>
      </m:oMathPara>
    </w:p>
    <w:p w:rsidR="00B91BE2" w:rsidRPr="00B91BE2" w:rsidRDefault="00B91BE2" w:rsidP="00D53A70">
      <w:pPr>
        <w:pStyle w:val="aff6"/>
        <w:numPr>
          <w:ilvl w:val="0"/>
          <w:numId w:val="23"/>
        </w:numPr>
        <w:ind w:leftChars="0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Find E</w:t>
      </w:r>
    </w:p>
    <w:p w:rsidR="00B91BE2" w:rsidRPr="002A3810" w:rsidRDefault="00B91BE2" w:rsidP="000F2BD6">
      <w:pPr>
        <w:pStyle w:val="aff6"/>
        <w:numPr>
          <w:ilvl w:val="0"/>
          <w:numId w:val="23"/>
        </w:numPr>
        <w:ind w:leftChars="0"/>
        <w:rPr>
          <w:rFonts w:eastAsia="新細明體"/>
          <w:lang w:eastAsia="zh-TW"/>
        </w:rPr>
      </w:pPr>
      <w:r w:rsidRPr="002A3810">
        <w:rPr>
          <w:rFonts w:eastAsia="新細明體"/>
          <w:lang w:eastAsia="zh-TW"/>
        </w:rPr>
        <w:t>Repeat Step (2) until E converges</w:t>
      </w:r>
    </w:p>
    <w:p w:rsidR="00F1050F" w:rsidRDefault="00E8330E" w:rsidP="007F352D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program flow chart</w:t>
      </w:r>
    </w:p>
    <w:p w:rsidR="00F1050F" w:rsidRPr="002A3810" w:rsidRDefault="003F79CB" w:rsidP="003F79CB">
      <w:pPr>
        <w:rPr>
          <w:rFonts w:eastAsia="新細明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6DA07AD2" wp14:editId="01309F29">
            <wp:extent cx="5732145" cy="1514475"/>
            <wp:effectExtent l="19050" t="19050" r="20955" b="285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4140" w:rsidRPr="00EC4140" w:rsidRDefault="00F94733" w:rsidP="00EC4140">
      <w:pPr>
        <w:pStyle w:val="2"/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lastRenderedPageBreak/>
        <w:t>network structure</w:t>
      </w:r>
    </w:p>
    <w:p w:rsidR="007C5EA1" w:rsidRPr="007C5EA1" w:rsidRDefault="007E63CB" w:rsidP="007E63CB">
      <w:pPr>
        <w:jc w:val="center"/>
        <w:rPr>
          <w:rFonts w:eastAsia="新細明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5A2590AA" wp14:editId="1311A41E">
            <wp:extent cx="4411066" cy="2016669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564" cy="20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0E" w:rsidRDefault="00A546B6" w:rsidP="00E8330E">
      <w:pPr>
        <w:pStyle w:val="2"/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calculation</w:t>
      </w:r>
    </w:p>
    <w:p w:rsidR="007C5EA1" w:rsidRPr="00A612FD" w:rsidRDefault="00A612FD" w:rsidP="00A612FD">
      <w:pPr>
        <w:pStyle w:val="aff6"/>
        <w:numPr>
          <w:ilvl w:val="0"/>
          <w:numId w:val="25"/>
        </w:numPr>
        <w:ind w:leftChars="0"/>
        <w:rPr>
          <w:rFonts w:eastAsia="新細明體"/>
          <w:lang w:eastAsia="zh-TW"/>
        </w:rPr>
      </w:pPr>
      <m:oMath>
        <m:r>
          <m:rPr>
            <m:sty m:val="p"/>
          </m:rPr>
          <w:rPr>
            <w:rFonts w:ascii="Cambria Math" w:eastAsia="新細明體" w:hAnsi="Cambria Math"/>
            <w:lang w:eastAsia="zh-TW"/>
          </w:rPr>
          <m:t>W</m:t>
        </m:r>
        <m:r>
          <m:rPr>
            <m:sty m:val="p"/>
          </m:rPr>
          <w:rPr>
            <w:rFonts w:ascii="Cambria Math" w:eastAsia="新細明體" w:hAnsi="Cambria Math"/>
            <w:lang w:eastAsia="zh-TW"/>
          </w:rPr>
          <m:t>=</m:t>
        </m:r>
        <m:sSup>
          <m:sSupPr>
            <m:ctrlPr>
              <w:rPr>
                <w:rFonts w:ascii="Cambria Math" w:eastAsia="新細明體" w:hAnsi="Cambria Math"/>
                <w:lang w:eastAsia="zh-TW"/>
              </w:rPr>
            </m:ctrlPr>
          </m:sSupPr>
          <m:e>
            <m:r>
              <w:rPr>
                <w:rFonts w:ascii="Cambria Math" w:eastAsia="新細明體" w:hAnsi="Cambria Math"/>
                <w:lang w:eastAsia="zh-TW"/>
              </w:rPr>
              <m:t>X</m:t>
            </m:r>
          </m:e>
          <m:sup>
            <m:r>
              <w:rPr>
                <w:rFonts w:ascii="Cambria Math" w:eastAsia="新細明體" w:hAnsi="Cambria Math"/>
                <w:lang w:eastAsia="zh-TW"/>
              </w:rPr>
              <m:t>p</m:t>
            </m:r>
          </m:sup>
        </m:sSup>
        <m:sSup>
          <m:sSup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pPr>
          <m:e>
            <m:d>
              <m:dPr>
                <m:ctrlPr>
                  <w:rPr>
                    <w:rFonts w:ascii="Cambria Math" w:eastAsia="新細明體" w:hAnsi="Cambria Math"/>
                    <w:i/>
                    <w:lang w:eastAsia="zh-TW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新細明體" w:hAnsi="Cambria Math"/>
                        <w:i/>
                        <w:lang w:eastAsia="zh-TW"/>
                      </w:rPr>
                    </m:ctrlPr>
                  </m:sSupPr>
                  <m:e>
                    <m:r>
                      <w:rPr>
                        <w:rFonts w:ascii="Cambria Math" w:eastAsia="新細明體" w:hAnsi="Cambria Math"/>
                        <w:lang w:eastAsia="zh-TW"/>
                      </w:rPr>
                      <m:t>X</m:t>
                    </m:r>
                  </m:e>
                  <m:sup>
                    <m:r>
                      <w:rPr>
                        <w:rFonts w:ascii="Cambria Math" w:eastAsia="新細明體" w:hAnsi="Cambria Math"/>
                        <w:lang w:eastAsia="zh-TW"/>
                      </w:rPr>
                      <m:t>p</m:t>
                    </m:r>
                  </m:sup>
                </m:sSup>
              </m:e>
            </m:d>
          </m:e>
          <m:sup>
            <m:r>
              <w:rPr>
                <w:rFonts w:ascii="Cambria Math" w:eastAsia="新細明體" w:hAnsi="Cambria Math"/>
                <w:lang w:eastAsia="zh-TW"/>
              </w:rPr>
              <m:t>T</m:t>
            </m:r>
          </m:sup>
        </m:sSup>
        <m:r>
          <w:rPr>
            <w:rFonts w:ascii="Cambria Math" w:eastAsia="新細明體" w:hAnsi="Cambria Math"/>
            <w:lang w:eastAsia="zh-TW"/>
          </w:rPr>
          <m:t xml:space="preserve">, </m:t>
        </m:r>
        <m:sSup>
          <m:sSup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pPr>
          <m:e>
            <m:r>
              <w:rPr>
                <w:rFonts w:ascii="Cambria Math" w:eastAsia="新細明體" w:hAnsi="Cambria Math"/>
                <w:lang w:eastAsia="zh-TW"/>
              </w:rPr>
              <m:t>X</m:t>
            </m:r>
          </m:e>
          <m:sup>
            <m:r>
              <w:rPr>
                <w:rFonts w:ascii="Cambria Math" w:eastAsia="新細明體" w:hAnsi="Cambria Math"/>
                <w:lang w:eastAsia="zh-TW"/>
              </w:rPr>
              <m:t>p</m:t>
            </m:r>
          </m:sup>
        </m:sSup>
        <m:r>
          <w:rPr>
            <w:rFonts w:ascii="Cambria Math" w:eastAsia="新細明體" w:hAnsi="Cambria Math"/>
            <w:lang w:eastAsia="zh-TW"/>
          </w:rPr>
          <m:t>:</m:t>
        </m:r>
        <m:sSup>
          <m:sSup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pPr>
          <m:e>
            <m:r>
              <w:rPr>
                <w:rFonts w:ascii="Cambria Math" w:eastAsia="新細明體" w:hAnsi="Cambria Math"/>
                <w:lang w:eastAsia="zh-TW"/>
              </w:rPr>
              <m:t>p</m:t>
            </m:r>
          </m:e>
          <m:sup>
            <m:r>
              <w:rPr>
                <w:rFonts w:ascii="Cambria Math" w:eastAsia="新細明體" w:hAnsi="Cambria Math"/>
                <w:lang w:eastAsia="zh-TW"/>
              </w:rPr>
              <m:t>th</m:t>
            </m:r>
          </m:sup>
        </m:sSup>
        <m:r>
          <w:rPr>
            <w:rFonts w:ascii="Cambria Math" w:eastAsia="新細明體" w:hAnsi="Cambria Math"/>
            <w:lang w:eastAsia="zh-TW"/>
          </w:rPr>
          <m:t xml:space="preserve"> training pattern</m:t>
        </m:r>
      </m:oMath>
    </w:p>
    <w:p w:rsidR="00A612FD" w:rsidRPr="00A612FD" w:rsidRDefault="00A612FD" w:rsidP="00A612FD">
      <w:pPr>
        <w:pStyle w:val="aff6"/>
        <w:numPr>
          <w:ilvl w:val="0"/>
          <w:numId w:val="25"/>
        </w:numPr>
        <w:ind w:leftChars="0"/>
        <w:rPr>
          <w:rFonts w:eastAsia="新細明體"/>
          <w:lang w:eastAsia="zh-TW"/>
        </w:rPr>
      </w:pPr>
      <m:oMath>
        <m:r>
          <m:rPr>
            <m:sty m:val="p"/>
          </m:rPr>
          <w:rPr>
            <w:rFonts w:ascii="Cambria Math" w:eastAsia="新細明體" w:hAnsi="Cambria Math"/>
            <w:lang w:eastAsia="zh-TW"/>
          </w:rPr>
          <m:t>E=</m:t>
        </m:r>
        <m:f>
          <m:fPr>
            <m:ctrlPr>
              <w:rPr>
                <w:rFonts w:ascii="Cambria Math" w:eastAsia="新細明體" w:hAnsi="Cambria Math"/>
                <w:lang w:eastAsia="zh-TW"/>
              </w:rPr>
            </m:ctrlPr>
          </m:fPr>
          <m:num>
            <m:r>
              <w:rPr>
                <w:rFonts w:ascii="Cambria Math" w:eastAsia="新細明體" w:hAnsi="Cambria Math"/>
                <w:lang w:eastAsia="zh-TW"/>
              </w:rPr>
              <m:t>-1</m:t>
            </m:r>
          </m:num>
          <m:den>
            <m:r>
              <w:rPr>
                <w:rFonts w:ascii="Cambria Math" w:eastAsia="新細明體" w:hAnsi="Cambria Math"/>
                <w:lang w:eastAsia="zh-TW"/>
              </w:rPr>
              <m:t>2</m:t>
            </m:r>
          </m:den>
        </m:f>
        <m:sSup>
          <m:sSupPr>
            <m:ctrlPr>
              <w:rPr>
                <w:rFonts w:ascii="Cambria Math" w:eastAsia="新細明體" w:hAnsi="Cambria Math"/>
                <w:i/>
                <w:lang w:eastAsia="zh-TW"/>
              </w:rPr>
            </m:ctrlPr>
          </m:sSupPr>
          <m:e>
            <m:r>
              <w:rPr>
                <w:rFonts w:ascii="Cambria Math" w:eastAsia="新細明體" w:hAnsi="Cambria Math"/>
                <w:lang w:eastAsia="zh-TW"/>
              </w:rPr>
              <m:t>X</m:t>
            </m:r>
          </m:e>
          <m:sup>
            <m:r>
              <w:rPr>
                <w:rFonts w:ascii="Cambria Math" w:eastAsia="新細明體" w:hAnsi="Cambria Math"/>
                <w:lang w:eastAsia="zh-TW"/>
              </w:rPr>
              <m:t>T</m:t>
            </m:r>
          </m:sup>
        </m:sSup>
        <m:r>
          <w:rPr>
            <w:rFonts w:ascii="Cambria Math" w:eastAsia="新細明體" w:hAnsi="Cambria Math"/>
            <w:lang w:eastAsia="zh-TW"/>
          </w:rPr>
          <m:t>WX</m:t>
        </m:r>
      </m:oMath>
    </w:p>
    <w:p w:rsidR="000159E7" w:rsidRPr="008B548C" w:rsidRDefault="000159E7" w:rsidP="008B548C">
      <w:pPr>
        <w:pStyle w:val="1"/>
        <w:rPr>
          <w:b/>
          <w:lang w:eastAsia="zh-TW"/>
        </w:rPr>
      </w:pPr>
      <w:r w:rsidRPr="008B548C">
        <w:rPr>
          <w:rFonts w:hint="eastAsia"/>
          <w:b/>
          <w:lang w:eastAsia="zh-TW"/>
        </w:rPr>
        <w:t>simulation results</w:t>
      </w:r>
    </w:p>
    <w:p w:rsidR="000159E7" w:rsidRDefault="000159E7" w:rsidP="000159E7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program codes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X0 = 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np.array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([ [-1,-1,-1, 1, 1, 1, 1,-1,-1,-1],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1, 1, 1, 1,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 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 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 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 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1, 1, 1, 1,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 1, 1, 1, 1,-1,-1,-1]])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X2 = 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np.array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([ [-1, 1, 1, 1, 1, 1, 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1, 1, 1, 1, 1, 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1,-1,-1,-1,-1,-1,-1,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1,-1,-1,-1,-1,-1,-1,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1, 1, 1, 1, 1, 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1, 1, 1, 1,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lastRenderedPageBreak/>
        <w:t xml:space="preserve">                [ 1,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1, 1, 1, 1, 1, 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1, 1, 1, 1, 1, 1, 1, 1]])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X4 = 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np.array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([ [-1,-1,-1,-1, 1, 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 1, 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 1, 1,-1,-1,-1,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1, 1, 1, 1, 1, 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1, 1, 1, 1, 1, 1, 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 1, 1,-1]])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X6 = 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np.array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([ [-1,-1, 1, 1, 1, 1, 1,-1,-1,-1],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1, 1, 1,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1, 1,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1, 1, 1,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 1, 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 1, 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 1, 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1, 1, 1,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 1, 1, 1, 1, 1,-1,-1,-1]])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X8 = 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np.array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([ [-1,-1,-1, 1, 1, 1, 1,-1,-1,-1],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 1, 1, 1, 1, 1, 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 1, 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 1, 1, 1, 1, 1, 1,-1,-1],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[-1, 1, 1, 1, 1, 1,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1,-1,-1,-1,-1,-1, 1, 1],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lastRenderedPageBreak/>
        <w:t xml:space="preserve">                [-1, 1, 1, 1, 1, 1, 1, 1, 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1],</w:t>
      </w:r>
    </w:p>
    <w:p w:rsidR="00DF6D81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    [-</w:t>
      </w:r>
      <w:proofErr w:type="gramStart"/>
      <w:r w:rsidRPr="00EC4140">
        <w:rPr>
          <w:rFonts w:eastAsia="新細明體"/>
          <w:sz w:val="16"/>
          <w:lang w:eastAsia="zh-TW"/>
        </w:rPr>
        <w:t>1,-</w:t>
      </w:r>
      <w:proofErr w:type="gramEnd"/>
      <w:r w:rsidRPr="00EC4140">
        <w:rPr>
          <w:rFonts w:eastAsia="新細明體"/>
          <w:sz w:val="16"/>
          <w:lang w:eastAsia="zh-TW"/>
        </w:rPr>
        <w:t>1, 1, 1, 1, 1, 1, 1,-1,-1]])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label = ['0','2','4','6','8']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proofErr w:type="spellStart"/>
      <w:r w:rsidRPr="00EC4140">
        <w:rPr>
          <w:rFonts w:eastAsia="新細明體"/>
          <w:sz w:val="16"/>
          <w:lang w:eastAsia="zh-TW"/>
        </w:rPr>
        <w:t>ith</w:t>
      </w:r>
      <w:proofErr w:type="spellEnd"/>
      <w:r w:rsidRPr="00EC4140">
        <w:rPr>
          <w:rFonts w:eastAsia="新細明體"/>
          <w:sz w:val="16"/>
          <w:lang w:eastAsia="zh-TW"/>
        </w:rPr>
        <w:t xml:space="preserve"> = </w:t>
      </w:r>
      <w:proofErr w:type="gramStart"/>
      <w:r w:rsidRPr="00EC4140">
        <w:rPr>
          <w:rFonts w:eastAsia="新細明體"/>
          <w:sz w:val="16"/>
          <w:lang w:eastAsia="zh-TW"/>
        </w:rPr>
        <w:t>4  #</w:t>
      </w:r>
      <w:proofErr w:type="gramEnd"/>
      <w:r w:rsidRPr="00EC4140">
        <w:rPr>
          <w:rFonts w:eastAsia="新細明體"/>
          <w:sz w:val="16"/>
          <w:lang w:eastAsia="zh-TW"/>
        </w:rPr>
        <w:t xml:space="preserve"> label[</w:t>
      </w:r>
      <w:proofErr w:type="spellStart"/>
      <w:r w:rsidRPr="00EC4140">
        <w:rPr>
          <w:rFonts w:eastAsia="新細明體"/>
          <w:sz w:val="16"/>
          <w:lang w:eastAsia="zh-TW"/>
        </w:rPr>
        <w:t>ith</w:t>
      </w:r>
      <w:proofErr w:type="spellEnd"/>
      <w:r w:rsidRPr="00EC4140">
        <w:rPr>
          <w:rFonts w:eastAsia="新細明體"/>
          <w:sz w:val="16"/>
          <w:lang w:eastAsia="zh-TW"/>
        </w:rPr>
        <w:t>]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noise = 0.2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unknown = 0.1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#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np.random</w:t>
      </w:r>
      <w:proofErr w:type="gramEnd"/>
      <w:r w:rsidRPr="00EC4140">
        <w:rPr>
          <w:rFonts w:eastAsia="新細明體"/>
          <w:sz w:val="16"/>
          <w:lang w:eastAsia="zh-TW"/>
        </w:rPr>
        <w:t>.seed</w:t>
      </w:r>
      <w:proofErr w:type="spellEnd"/>
      <w:r w:rsidRPr="00EC4140">
        <w:rPr>
          <w:rFonts w:eastAsia="新細明體"/>
          <w:sz w:val="16"/>
          <w:lang w:eastAsia="zh-TW"/>
        </w:rPr>
        <w:t>(150)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proofErr w:type="spellStart"/>
      <w:r w:rsidRPr="00EC4140">
        <w:rPr>
          <w:rFonts w:eastAsia="新細明體"/>
          <w:sz w:val="16"/>
          <w:lang w:eastAsia="zh-TW"/>
        </w:rPr>
        <w:t>X_test</w:t>
      </w:r>
      <w:proofErr w:type="spellEnd"/>
      <w:r w:rsidRPr="00EC4140">
        <w:rPr>
          <w:rFonts w:eastAsia="新細明體"/>
          <w:sz w:val="16"/>
          <w:lang w:eastAsia="zh-TW"/>
        </w:rPr>
        <w:t xml:space="preserve"> = </w:t>
      </w:r>
      <w:proofErr w:type="spellStart"/>
      <w:r w:rsidRPr="00EC4140">
        <w:rPr>
          <w:rFonts w:eastAsia="新細明體"/>
          <w:sz w:val="16"/>
          <w:lang w:eastAsia="zh-TW"/>
        </w:rPr>
        <w:t>add_unknown</w:t>
      </w:r>
      <w:proofErr w:type="spellEnd"/>
      <w:r w:rsidRPr="00EC4140">
        <w:rPr>
          <w:rFonts w:eastAsia="新細明體"/>
          <w:sz w:val="16"/>
          <w:lang w:eastAsia="zh-TW"/>
        </w:rPr>
        <w:t>(</w:t>
      </w:r>
      <w:proofErr w:type="spellStart"/>
      <w:r w:rsidRPr="00EC4140">
        <w:rPr>
          <w:rFonts w:eastAsia="新細明體"/>
          <w:sz w:val="16"/>
          <w:lang w:eastAsia="zh-TW"/>
        </w:rPr>
        <w:t>add_noise</w:t>
      </w:r>
      <w:proofErr w:type="spellEnd"/>
      <w:r w:rsidRPr="00EC4140">
        <w:rPr>
          <w:rFonts w:eastAsia="新細明體"/>
          <w:sz w:val="16"/>
          <w:lang w:eastAsia="zh-TW"/>
        </w:rPr>
        <w:t>(X8_</w:t>
      </w:r>
      <w:proofErr w:type="gramStart"/>
      <w:r w:rsidRPr="00EC4140">
        <w:rPr>
          <w:rFonts w:eastAsia="新細明體"/>
          <w:sz w:val="16"/>
          <w:lang w:eastAsia="zh-TW"/>
        </w:rPr>
        <w:t>2,noise</w:t>
      </w:r>
      <w:proofErr w:type="gramEnd"/>
      <w:r w:rsidRPr="00EC4140">
        <w:rPr>
          <w:rFonts w:eastAsia="新細明體"/>
          <w:sz w:val="16"/>
          <w:lang w:eastAsia="zh-TW"/>
        </w:rPr>
        <w:t>),unknown).reshape(-1,1)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# Storage Phase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# flatten the pattern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X0      = X</w:t>
      </w:r>
      <w:proofErr w:type="gramStart"/>
      <w:r w:rsidRPr="00EC4140">
        <w:rPr>
          <w:rFonts w:eastAsia="新細明體"/>
          <w:sz w:val="16"/>
          <w:lang w:eastAsia="zh-TW"/>
        </w:rPr>
        <w:t>0.reshape</w:t>
      </w:r>
      <w:proofErr w:type="gramEnd"/>
      <w:r w:rsidRPr="00EC4140">
        <w:rPr>
          <w:rFonts w:eastAsia="新細明體"/>
          <w:sz w:val="16"/>
          <w:lang w:eastAsia="zh-TW"/>
        </w:rPr>
        <w:t>(1,X0.size)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X2      = X</w:t>
      </w:r>
      <w:proofErr w:type="gramStart"/>
      <w:r w:rsidRPr="00EC4140">
        <w:rPr>
          <w:rFonts w:eastAsia="新細明體"/>
          <w:sz w:val="16"/>
          <w:lang w:eastAsia="zh-TW"/>
        </w:rPr>
        <w:t>2.reshape</w:t>
      </w:r>
      <w:proofErr w:type="gramEnd"/>
      <w:r w:rsidRPr="00EC4140">
        <w:rPr>
          <w:rFonts w:eastAsia="新細明體"/>
          <w:sz w:val="16"/>
          <w:lang w:eastAsia="zh-TW"/>
        </w:rPr>
        <w:t>(1,X2.size)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X4      = X</w:t>
      </w:r>
      <w:proofErr w:type="gramStart"/>
      <w:r w:rsidRPr="00EC4140">
        <w:rPr>
          <w:rFonts w:eastAsia="新細明體"/>
          <w:sz w:val="16"/>
          <w:lang w:eastAsia="zh-TW"/>
        </w:rPr>
        <w:t>4.reshape</w:t>
      </w:r>
      <w:proofErr w:type="gramEnd"/>
      <w:r w:rsidRPr="00EC4140">
        <w:rPr>
          <w:rFonts w:eastAsia="新細明體"/>
          <w:sz w:val="16"/>
          <w:lang w:eastAsia="zh-TW"/>
        </w:rPr>
        <w:t>(1,X4.size)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X6      = X</w:t>
      </w:r>
      <w:proofErr w:type="gramStart"/>
      <w:r w:rsidRPr="00EC4140">
        <w:rPr>
          <w:rFonts w:eastAsia="新細明體"/>
          <w:sz w:val="16"/>
          <w:lang w:eastAsia="zh-TW"/>
        </w:rPr>
        <w:t>6.reshape</w:t>
      </w:r>
      <w:proofErr w:type="gramEnd"/>
      <w:r w:rsidRPr="00EC4140">
        <w:rPr>
          <w:rFonts w:eastAsia="新細明體"/>
          <w:sz w:val="16"/>
          <w:lang w:eastAsia="zh-TW"/>
        </w:rPr>
        <w:t>(1,X6.size)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X8      = X</w:t>
      </w:r>
      <w:proofErr w:type="gramStart"/>
      <w:r w:rsidRPr="00EC4140">
        <w:rPr>
          <w:rFonts w:eastAsia="新細明體"/>
          <w:sz w:val="16"/>
          <w:lang w:eastAsia="zh-TW"/>
        </w:rPr>
        <w:t>8.reshape</w:t>
      </w:r>
      <w:proofErr w:type="gramEnd"/>
      <w:r w:rsidRPr="00EC4140">
        <w:rPr>
          <w:rFonts w:eastAsia="新細明體"/>
          <w:sz w:val="16"/>
          <w:lang w:eastAsia="zh-TW"/>
        </w:rPr>
        <w:t>(1,X8.size)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X       = 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np.array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([X0,X2,X4,X6,X8])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proofErr w:type="spellStart"/>
      <w:r w:rsidRPr="00EC4140">
        <w:rPr>
          <w:rFonts w:eastAsia="新細明體"/>
          <w:sz w:val="16"/>
          <w:lang w:eastAsia="zh-TW"/>
        </w:rPr>
        <w:t>W_fixed</w:t>
      </w:r>
      <w:proofErr w:type="spellEnd"/>
      <w:r w:rsidRPr="00EC4140">
        <w:rPr>
          <w:rFonts w:eastAsia="新細明體"/>
          <w:sz w:val="16"/>
          <w:lang w:eastAsia="zh-TW"/>
        </w:rPr>
        <w:t xml:space="preserve"> = 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np.zeros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([X0.shape[1],X0.shape[1]])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for p in range(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X.shape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 xml:space="preserve">[0]):      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</w:t>
      </w:r>
      <w:proofErr w:type="spellStart"/>
      <w:r w:rsidRPr="00EC4140">
        <w:rPr>
          <w:rFonts w:eastAsia="新細明體"/>
          <w:sz w:val="16"/>
          <w:lang w:eastAsia="zh-TW"/>
        </w:rPr>
        <w:t>W_fixed</w:t>
      </w:r>
      <w:proofErr w:type="spellEnd"/>
      <w:r w:rsidRPr="00EC4140">
        <w:rPr>
          <w:rFonts w:eastAsia="新細明體"/>
          <w:sz w:val="16"/>
          <w:lang w:eastAsia="zh-TW"/>
        </w:rPr>
        <w:t xml:space="preserve"> = </w:t>
      </w:r>
      <w:proofErr w:type="spellStart"/>
      <w:r w:rsidRPr="00EC4140">
        <w:rPr>
          <w:rFonts w:eastAsia="新細明體"/>
          <w:sz w:val="16"/>
          <w:lang w:eastAsia="zh-TW"/>
        </w:rPr>
        <w:t>W_fixed</w:t>
      </w:r>
      <w:proofErr w:type="spellEnd"/>
      <w:r w:rsidRPr="00EC4140">
        <w:rPr>
          <w:rFonts w:eastAsia="新細明體"/>
          <w:sz w:val="16"/>
          <w:lang w:eastAsia="zh-TW"/>
        </w:rPr>
        <w:t xml:space="preserve"> + np.dot(X[</w:t>
      </w:r>
      <w:proofErr w:type="gramStart"/>
      <w:r w:rsidRPr="00EC4140">
        <w:rPr>
          <w:rFonts w:eastAsia="新細明體"/>
          <w:sz w:val="16"/>
          <w:lang w:eastAsia="zh-TW"/>
        </w:rPr>
        <w:t>p,:,:</w:t>
      </w:r>
      <w:proofErr w:type="gramEnd"/>
      <w:r w:rsidRPr="00EC4140">
        <w:rPr>
          <w:rFonts w:eastAsia="新細明體"/>
          <w:sz w:val="16"/>
          <w:lang w:eastAsia="zh-TW"/>
        </w:rPr>
        <w:t xml:space="preserve">].reshape(-1,1),X[p,:,:].reshape(1,-1))  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for </w:t>
      </w:r>
      <w:proofErr w:type="spellStart"/>
      <w:r w:rsidRPr="00EC4140">
        <w:rPr>
          <w:rFonts w:eastAsia="新細明體"/>
          <w:sz w:val="16"/>
          <w:lang w:eastAsia="zh-TW"/>
        </w:rPr>
        <w:t>i</w:t>
      </w:r>
      <w:proofErr w:type="spellEnd"/>
      <w:r w:rsidRPr="00EC4140">
        <w:rPr>
          <w:rFonts w:eastAsia="新細明體"/>
          <w:sz w:val="16"/>
          <w:lang w:eastAsia="zh-TW"/>
        </w:rPr>
        <w:t xml:space="preserve"> in range(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X.shape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[2]):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for j in range(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X.shape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[2]):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if </w:t>
      </w:r>
      <w:proofErr w:type="spellStart"/>
      <w:r w:rsidRPr="00EC4140">
        <w:rPr>
          <w:rFonts w:eastAsia="新細明體"/>
          <w:sz w:val="16"/>
          <w:lang w:eastAsia="zh-TW"/>
        </w:rPr>
        <w:t>i</w:t>
      </w:r>
      <w:proofErr w:type="spellEnd"/>
      <w:r w:rsidRPr="00EC4140">
        <w:rPr>
          <w:rFonts w:eastAsia="新細明體"/>
          <w:sz w:val="16"/>
          <w:lang w:eastAsia="zh-TW"/>
        </w:rPr>
        <w:t>==j: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    </w:t>
      </w:r>
      <w:proofErr w:type="spellStart"/>
      <w:r w:rsidRPr="00EC4140">
        <w:rPr>
          <w:rFonts w:eastAsia="新細明體"/>
          <w:sz w:val="16"/>
          <w:lang w:eastAsia="zh-TW"/>
        </w:rPr>
        <w:t>W_fixed</w:t>
      </w:r>
      <w:proofErr w:type="spellEnd"/>
      <w:r w:rsidRPr="00EC4140">
        <w:rPr>
          <w:rFonts w:eastAsia="新細明體"/>
          <w:sz w:val="16"/>
          <w:lang w:eastAsia="zh-TW"/>
        </w:rPr>
        <w:t>[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i,j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]=0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# W is fixed now 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# Let's retrieve the pattern X with some noise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E = energy(</w:t>
      </w:r>
      <w:proofErr w:type="spellStart"/>
      <w:r w:rsidRPr="00EC4140">
        <w:rPr>
          <w:rFonts w:eastAsia="新細明體"/>
          <w:sz w:val="16"/>
          <w:lang w:eastAsia="zh-TW"/>
        </w:rPr>
        <w:t>X_</w:t>
      </w:r>
      <w:proofErr w:type="gramStart"/>
      <w:r w:rsidRPr="00EC4140">
        <w:rPr>
          <w:rFonts w:eastAsia="新細明體"/>
          <w:sz w:val="16"/>
          <w:lang w:eastAsia="zh-TW"/>
        </w:rPr>
        <w:t>test,W</w:t>
      </w:r>
      <w:proofErr w:type="gramEnd"/>
      <w:r w:rsidRPr="00EC4140">
        <w:rPr>
          <w:rFonts w:eastAsia="新細明體"/>
          <w:sz w:val="16"/>
          <w:lang w:eastAsia="zh-TW"/>
        </w:rPr>
        <w:t>_fixed</w:t>
      </w:r>
      <w:proofErr w:type="spellEnd"/>
      <w:r w:rsidRPr="00EC4140">
        <w:rPr>
          <w:rFonts w:eastAsia="新細明體"/>
          <w:sz w:val="16"/>
          <w:lang w:eastAsia="zh-TW"/>
        </w:rPr>
        <w:t>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proofErr w:type="spellStart"/>
      <w:r w:rsidRPr="00EC4140">
        <w:rPr>
          <w:rFonts w:eastAsia="新細明體"/>
          <w:sz w:val="16"/>
          <w:lang w:eastAsia="zh-TW"/>
        </w:rPr>
        <w:t>E_cycle</w:t>
      </w:r>
      <w:proofErr w:type="spellEnd"/>
      <w:r w:rsidRPr="00EC4140">
        <w:rPr>
          <w:rFonts w:eastAsia="新細明體"/>
          <w:sz w:val="16"/>
          <w:lang w:eastAsia="zh-TW"/>
        </w:rPr>
        <w:t xml:space="preserve"> = [E]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proofErr w:type="gramStart"/>
      <w:r w:rsidRPr="00EC4140">
        <w:rPr>
          <w:rFonts w:eastAsia="新細明體"/>
          <w:sz w:val="16"/>
          <w:lang w:eastAsia="zh-TW"/>
        </w:rPr>
        <w:t>print(</w:t>
      </w:r>
      <w:proofErr w:type="gramEnd"/>
      <w:r w:rsidRPr="00EC4140">
        <w:rPr>
          <w:rFonts w:eastAsia="新細明體"/>
          <w:sz w:val="16"/>
          <w:lang w:eastAsia="zh-TW"/>
        </w:rPr>
        <w:t>'-------------------------------------')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print('</w:t>
      </w:r>
      <w:proofErr w:type="gramStart"/>
      <w:r w:rsidRPr="00EC4140">
        <w:rPr>
          <w:rFonts w:eastAsia="新細明體"/>
          <w:sz w:val="16"/>
          <w:lang w:eastAsia="zh-TW"/>
        </w:rPr>
        <w:t>E(</w:t>
      </w:r>
      <w:proofErr w:type="gramEnd"/>
      <w:r w:rsidRPr="00EC4140">
        <w:rPr>
          <w:rFonts w:eastAsia="新細明體"/>
          <w:sz w:val="16"/>
          <w:lang w:eastAsia="zh-TW"/>
        </w:rPr>
        <w:t>0) : ',E)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>print('</w:t>
      </w:r>
      <w:proofErr w:type="gramStart"/>
      <w:r w:rsidRPr="00EC4140">
        <w:rPr>
          <w:rFonts w:eastAsia="新細明體"/>
          <w:sz w:val="16"/>
          <w:lang w:eastAsia="zh-TW"/>
        </w:rPr>
        <w:t>X(</w:t>
      </w:r>
      <w:proofErr w:type="gramEnd"/>
      <w:r w:rsidRPr="00EC4140">
        <w:rPr>
          <w:rFonts w:eastAsia="新細明體"/>
          <w:sz w:val="16"/>
          <w:lang w:eastAsia="zh-TW"/>
        </w:rPr>
        <w:t>0) : ',</w:t>
      </w:r>
      <w:proofErr w:type="spellStart"/>
      <w:r w:rsidRPr="00EC4140">
        <w:rPr>
          <w:rFonts w:eastAsia="新細明體"/>
          <w:sz w:val="16"/>
          <w:lang w:eastAsia="zh-TW"/>
        </w:rPr>
        <w:t>X_test</w:t>
      </w:r>
      <w:proofErr w:type="spellEnd"/>
      <w:r w:rsidRPr="00EC4140">
        <w:rPr>
          <w:rFonts w:eastAsia="新細明體"/>
          <w:sz w:val="16"/>
          <w:lang w:eastAsia="zh-TW"/>
        </w:rPr>
        <w:t>[:,0])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proofErr w:type="spellStart"/>
      <w:r w:rsidRPr="00EC4140">
        <w:rPr>
          <w:rFonts w:eastAsia="新細明體"/>
          <w:sz w:val="16"/>
          <w:lang w:eastAsia="zh-TW"/>
        </w:rPr>
        <w:lastRenderedPageBreak/>
        <w:t>X_new</w:t>
      </w:r>
      <w:proofErr w:type="spellEnd"/>
      <w:r w:rsidRPr="00EC4140">
        <w:rPr>
          <w:rFonts w:eastAsia="新細明體"/>
          <w:sz w:val="16"/>
          <w:lang w:eastAsia="zh-TW"/>
        </w:rPr>
        <w:t xml:space="preserve"> = </w:t>
      </w:r>
      <w:proofErr w:type="spellStart"/>
      <w:proofErr w:type="gramStart"/>
      <w:r w:rsidRPr="00EC4140">
        <w:rPr>
          <w:rFonts w:eastAsia="新細明體"/>
          <w:sz w:val="16"/>
          <w:lang w:eastAsia="zh-TW"/>
        </w:rPr>
        <w:t>np.zeros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>([10,10])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proofErr w:type="spellStart"/>
      <w:r w:rsidRPr="00EC4140">
        <w:rPr>
          <w:rFonts w:eastAsia="新細明體"/>
          <w:sz w:val="16"/>
          <w:lang w:eastAsia="zh-TW"/>
        </w:rPr>
        <w:t>X_new</w:t>
      </w:r>
      <w:proofErr w:type="spellEnd"/>
      <w:r w:rsidRPr="00EC4140">
        <w:rPr>
          <w:rFonts w:eastAsia="新細明體"/>
          <w:sz w:val="16"/>
          <w:lang w:eastAsia="zh-TW"/>
        </w:rPr>
        <w:t xml:space="preserve"> = </w:t>
      </w:r>
      <w:proofErr w:type="spellStart"/>
      <w:r w:rsidRPr="00EC4140">
        <w:rPr>
          <w:rFonts w:eastAsia="新細明體"/>
          <w:sz w:val="16"/>
          <w:lang w:eastAsia="zh-TW"/>
        </w:rPr>
        <w:t>X_test</w:t>
      </w:r>
      <w:proofErr w:type="spellEnd"/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# obtain new X  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for cycle in </w:t>
      </w:r>
      <w:proofErr w:type="gramStart"/>
      <w:r w:rsidRPr="00EC4140">
        <w:rPr>
          <w:rFonts w:eastAsia="新細明體"/>
          <w:sz w:val="16"/>
          <w:lang w:eastAsia="zh-TW"/>
        </w:rPr>
        <w:t>range(</w:t>
      </w:r>
      <w:proofErr w:type="gramEnd"/>
      <w:r w:rsidRPr="00EC4140">
        <w:rPr>
          <w:rFonts w:eastAsia="新細明體"/>
          <w:sz w:val="16"/>
          <w:lang w:eastAsia="zh-TW"/>
        </w:rPr>
        <w:t>100):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</w:t>
      </w:r>
      <w:proofErr w:type="spellStart"/>
      <w:r w:rsidRPr="00EC4140">
        <w:rPr>
          <w:rFonts w:eastAsia="新細明體"/>
          <w:sz w:val="16"/>
          <w:lang w:eastAsia="zh-TW"/>
        </w:rPr>
        <w:t>X_new</w:t>
      </w:r>
      <w:proofErr w:type="spellEnd"/>
      <w:r w:rsidRPr="00EC4140">
        <w:rPr>
          <w:rFonts w:eastAsia="新細明體"/>
          <w:sz w:val="16"/>
          <w:lang w:eastAsia="zh-TW"/>
        </w:rPr>
        <w:t xml:space="preserve"> = f(</w:t>
      </w:r>
      <w:proofErr w:type="spellStart"/>
      <w:r w:rsidRPr="00EC4140">
        <w:rPr>
          <w:rFonts w:eastAsia="新細明體"/>
          <w:sz w:val="16"/>
          <w:lang w:eastAsia="zh-TW"/>
        </w:rPr>
        <w:t>W_</w:t>
      </w:r>
      <w:proofErr w:type="gramStart"/>
      <w:r w:rsidRPr="00EC4140">
        <w:rPr>
          <w:rFonts w:eastAsia="新細明體"/>
          <w:sz w:val="16"/>
          <w:lang w:eastAsia="zh-TW"/>
        </w:rPr>
        <w:t>fixed,X</w:t>
      </w:r>
      <w:proofErr w:type="gramEnd"/>
      <w:r w:rsidRPr="00EC4140">
        <w:rPr>
          <w:rFonts w:eastAsia="新細明體"/>
          <w:sz w:val="16"/>
          <w:lang w:eastAsia="zh-TW"/>
        </w:rPr>
        <w:t>_new</w:t>
      </w:r>
      <w:proofErr w:type="spellEnd"/>
      <w:r w:rsidRPr="00EC4140">
        <w:rPr>
          <w:rFonts w:eastAsia="新細明體"/>
          <w:sz w:val="16"/>
          <w:lang w:eastAsia="zh-TW"/>
        </w:rPr>
        <w:t>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E = energy(</w:t>
      </w:r>
      <w:proofErr w:type="spellStart"/>
      <w:r w:rsidRPr="00EC4140">
        <w:rPr>
          <w:rFonts w:eastAsia="新細明體"/>
          <w:sz w:val="16"/>
          <w:lang w:eastAsia="zh-TW"/>
        </w:rPr>
        <w:t>X_</w:t>
      </w:r>
      <w:proofErr w:type="gramStart"/>
      <w:r w:rsidRPr="00EC4140">
        <w:rPr>
          <w:rFonts w:eastAsia="新細明體"/>
          <w:sz w:val="16"/>
          <w:lang w:eastAsia="zh-TW"/>
        </w:rPr>
        <w:t>new,W</w:t>
      </w:r>
      <w:proofErr w:type="gramEnd"/>
      <w:r w:rsidRPr="00EC4140">
        <w:rPr>
          <w:rFonts w:eastAsia="新細明體"/>
          <w:sz w:val="16"/>
          <w:lang w:eastAsia="zh-TW"/>
        </w:rPr>
        <w:t>_fixed</w:t>
      </w:r>
      <w:proofErr w:type="spellEnd"/>
      <w:r w:rsidRPr="00EC4140">
        <w:rPr>
          <w:rFonts w:eastAsia="新細明體"/>
          <w:sz w:val="16"/>
          <w:lang w:eastAsia="zh-TW"/>
        </w:rPr>
        <w:t>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</w:t>
      </w:r>
      <w:proofErr w:type="spellStart"/>
      <w:r w:rsidRPr="00EC4140">
        <w:rPr>
          <w:rFonts w:eastAsia="新細明體"/>
          <w:sz w:val="16"/>
          <w:lang w:eastAsia="zh-TW"/>
        </w:rPr>
        <w:t>E_</w:t>
      </w:r>
      <w:proofErr w:type="gramStart"/>
      <w:r w:rsidRPr="00EC4140">
        <w:rPr>
          <w:rFonts w:eastAsia="新細明體"/>
          <w:sz w:val="16"/>
          <w:lang w:eastAsia="zh-TW"/>
        </w:rPr>
        <w:t>cycle.append</w:t>
      </w:r>
      <w:proofErr w:type="spellEnd"/>
      <w:proofErr w:type="gramEnd"/>
      <w:r w:rsidRPr="00EC4140">
        <w:rPr>
          <w:rFonts w:eastAsia="新細明體"/>
          <w:sz w:val="16"/>
          <w:lang w:eastAsia="zh-TW"/>
        </w:rPr>
        <w:t xml:space="preserve">(E[0,0])    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</w:t>
      </w:r>
      <w:proofErr w:type="gramStart"/>
      <w:r w:rsidRPr="00EC4140">
        <w:rPr>
          <w:rFonts w:eastAsia="新細明體"/>
          <w:sz w:val="16"/>
          <w:lang w:eastAsia="zh-TW"/>
        </w:rPr>
        <w:t>print(</w:t>
      </w:r>
      <w:proofErr w:type="gramEnd"/>
      <w:r w:rsidRPr="00EC4140">
        <w:rPr>
          <w:rFonts w:eastAsia="新細明體"/>
          <w:sz w:val="16"/>
          <w:lang w:eastAsia="zh-TW"/>
        </w:rPr>
        <w:t>'-------------------------------------')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print('</w:t>
      </w:r>
      <w:proofErr w:type="gramStart"/>
      <w:r w:rsidRPr="00EC4140">
        <w:rPr>
          <w:rFonts w:eastAsia="新細明體"/>
          <w:sz w:val="16"/>
          <w:lang w:eastAsia="zh-TW"/>
        </w:rPr>
        <w:t>E(</w:t>
      </w:r>
      <w:proofErr w:type="gramEnd"/>
      <w:r w:rsidRPr="00EC4140">
        <w:rPr>
          <w:rFonts w:eastAsia="新細明體"/>
          <w:sz w:val="16"/>
          <w:lang w:eastAsia="zh-TW"/>
        </w:rPr>
        <w:t>{}) : {}'.format(cycle+1,E[0,0]))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print('</w:t>
      </w:r>
      <w:proofErr w:type="gramStart"/>
      <w:r w:rsidRPr="00EC4140">
        <w:rPr>
          <w:rFonts w:eastAsia="新細明體"/>
          <w:sz w:val="16"/>
          <w:lang w:eastAsia="zh-TW"/>
        </w:rPr>
        <w:t>X(</w:t>
      </w:r>
      <w:proofErr w:type="gramEnd"/>
      <w:r w:rsidRPr="00EC4140">
        <w:rPr>
          <w:rFonts w:eastAsia="新細明體"/>
          <w:sz w:val="16"/>
          <w:lang w:eastAsia="zh-TW"/>
        </w:rPr>
        <w:t xml:space="preserve">{}) : {}'.format(cycle+1,X_new[:,0]))    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if </w:t>
      </w:r>
      <w:proofErr w:type="spellStart"/>
      <w:r w:rsidRPr="00EC4140">
        <w:rPr>
          <w:rFonts w:eastAsia="新細明體"/>
          <w:sz w:val="16"/>
          <w:lang w:eastAsia="zh-TW"/>
        </w:rPr>
        <w:t>E_cycle</w:t>
      </w:r>
      <w:proofErr w:type="spellEnd"/>
      <w:r w:rsidRPr="00EC4140">
        <w:rPr>
          <w:rFonts w:eastAsia="新細明體"/>
          <w:sz w:val="16"/>
          <w:lang w:eastAsia="zh-TW"/>
        </w:rPr>
        <w:t xml:space="preserve">[cycle+1] == </w:t>
      </w:r>
      <w:proofErr w:type="spellStart"/>
      <w:r w:rsidRPr="00EC4140">
        <w:rPr>
          <w:rFonts w:eastAsia="新細明體"/>
          <w:sz w:val="16"/>
          <w:lang w:eastAsia="zh-TW"/>
        </w:rPr>
        <w:t>E_cycle</w:t>
      </w:r>
      <w:proofErr w:type="spellEnd"/>
      <w:r w:rsidRPr="00EC4140">
        <w:rPr>
          <w:rFonts w:eastAsia="新細明體"/>
          <w:sz w:val="16"/>
          <w:lang w:eastAsia="zh-TW"/>
        </w:rPr>
        <w:t>[cycle</w:t>
      </w:r>
      <w:proofErr w:type="gramStart"/>
      <w:r w:rsidRPr="00EC4140">
        <w:rPr>
          <w:rFonts w:eastAsia="新細明體"/>
          <w:sz w:val="16"/>
          <w:lang w:eastAsia="zh-TW"/>
        </w:rPr>
        <w:t>] :</w:t>
      </w:r>
      <w:proofErr w:type="gramEnd"/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</w:t>
      </w:r>
      <w:proofErr w:type="gramStart"/>
      <w:r w:rsidRPr="00EC4140">
        <w:rPr>
          <w:rFonts w:eastAsia="新細明體"/>
          <w:sz w:val="16"/>
          <w:lang w:eastAsia="zh-TW"/>
        </w:rPr>
        <w:t>print(</w:t>
      </w:r>
      <w:proofErr w:type="gramEnd"/>
      <w:r w:rsidRPr="00EC4140">
        <w:rPr>
          <w:rFonts w:eastAsia="新細明體"/>
          <w:sz w:val="16"/>
          <w:lang w:eastAsia="zh-TW"/>
        </w:rPr>
        <w:t>'-------------------------------------')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</w:t>
      </w:r>
      <w:proofErr w:type="gramStart"/>
      <w:r w:rsidRPr="00EC4140">
        <w:rPr>
          <w:rFonts w:eastAsia="新細明體"/>
          <w:sz w:val="16"/>
          <w:lang w:eastAsia="zh-TW"/>
        </w:rPr>
        <w:t>print(</w:t>
      </w:r>
      <w:proofErr w:type="gramEnd"/>
      <w:r w:rsidRPr="00EC4140">
        <w:rPr>
          <w:rFonts w:eastAsia="新細明體"/>
          <w:sz w:val="16"/>
          <w:lang w:eastAsia="zh-TW"/>
        </w:rPr>
        <w:t>'cycle :',cycle+1)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</w:t>
      </w:r>
      <w:proofErr w:type="gramStart"/>
      <w:r w:rsidRPr="00EC4140">
        <w:rPr>
          <w:rFonts w:eastAsia="新細明體"/>
          <w:sz w:val="16"/>
          <w:lang w:eastAsia="zh-TW"/>
        </w:rPr>
        <w:t>print(</w:t>
      </w:r>
      <w:proofErr w:type="gramEnd"/>
      <w:r w:rsidRPr="00EC4140">
        <w:rPr>
          <w:rFonts w:eastAsia="新細明體"/>
          <w:sz w:val="16"/>
          <w:lang w:eastAsia="zh-TW"/>
        </w:rPr>
        <w:t>'E converges : {}'.format(E[0,0]))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</w:t>
      </w:r>
      <w:proofErr w:type="gramStart"/>
      <w:r w:rsidRPr="00EC4140">
        <w:rPr>
          <w:rFonts w:eastAsia="新細明體"/>
          <w:sz w:val="16"/>
          <w:lang w:eastAsia="zh-TW"/>
        </w:rPr>
        <w:t>print(</w:t>
      </w:r>
      <w:proofErr w:type="gramEnd"/>
      <w:r w:rsidRPr="00EC4140">
        <w:rPr>
          <w:rFonts w:eastAsia="新細明體"/>
          <w:sz w:val="16"/>
          <w:lang w:eastAsia="zh-TW"/>
        </w:rPr>
        <w:t>'X final : {}'.format(</w:t>
      </w:r>
      <w:proofErr w:type="spellStart"/>
      <w:r w:rsidRPr="00EC4140">
        <w:rPr>
          <w:rFonts w:eastAsia="新細明體"/>
          <w:sz w:val="16"/>
          <w:lang w:eastAsia="zh-TW"/>
        </w:rPr>
        <w:t>X_new</w:t>
      </w:r>
      <w:proofErr w:type="spellEnd"/>
      <w:r w:rsidRPr="00EC4140">
        <w:rPr>
          <w:rFonts w:eastAsia="新細明體"/>
          <w:sz w:val="16"/>
          <w:lang w:eastAsia="zh-TW"/>
        </w:rPr>
        <w:t>[:,0]))</w:t>
      </w:r>
    </w:p>
    <w:p w:rsidR="00EC4140" w:rsidRPr="00EC4140" w:rsidRDefault="00EC4140" w:rsidP="00EC4140">
      <w:pPr>
        <w:rPr>
          <w:rFonts w:eastAsia="新細明體"/>
          <w:sz w:val="16"/>
          <w:lang w:eastAsia="zh-TW"/>
        </w:rPr>
      </w:pPr>
      <w:r w:rsidRPr="00EC4140">
        <w:rPr>
          <w:rFonts w:eastAsia="新細明體"/>
          <w:sz w:val="16"/>
          <w:lang w:eastAsia="zh-TW"/>
        </w:rPr>
        <w:t xml:space="preserve">        break</w:t>
      </w:r>
    </w:p>
    <w:p w:rsidR="000159E7" w:rsidRDefault="000159E7" w:rsidP="000159E7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grap</w:t>
      </w:r>
      <w:r>
        <w:rPr>
          <w:rFonts w:eastAsia="新細明體"/>
          <w:lang w:eastAsia="zh-TW"/>
        </w:rPr>
        <w:t>h</w:t>
      </w:r>
      <w:r w:rsidR="00A546B6">
        <w:rPr>
          <w:rFonts w:eastAsia="新細明體"/>
          <w:lang w:eastAsia="zh-TW"/>
        </w:rPr>
        <w:t>s</w:t>
      </w:r>
    </w:p>
    <w:p w:rsidR="00EC2BBC" w:rsidRDefault="00EC4140" w:rsidP="00EC4140">
      <w:pPr>
        <w:pStyle w:val="3"/>
        <w:numPr>
          <w:ilvl w:val="0"/>
          <w:numId w:val="26"/>
        </w:numPr>
        <w:rPr>
          <w:rFonts w:eastAsia="新細明體"/>
          <w:noProof/>
          <w:lang w:eastAsia="zh-TW"/>
        </w:rPr>
      </w:pPr>
      <w:r>
        <w:rPr>
          <w:rFonts w:eastAsia="新細明體"/>
          <w:noProof/>
          <w:lang w:eastAsia="zh-TW"/>
        </w:rPr>
        <w:t>add noise: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EA1F10" w:rsidTr="00EA1F10">
        <w:tc>
          <w:tcPr>
            <w:tcW w:w="9017" w:type="dxa"/>
          </w:tcPr>
          <w:p w:rsidR="00EA1F10" w:rsidRDefault="00EA1F10" w:rsidP="00EC4140">
            <w:pPr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0-10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0-30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0-50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0-7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0" w:rsidRDefault="00EA1F10" w:rsidP="00EA1F10">
      <w:pPr>
        <w:jc w:val="center"/>
        <w:rPr>
          <w:rFonts w:eastAsia="新細明體"/>
          <w:lang w:eastAsia="zh-TW"/>
        </w:rPr>
      </w:pPr>
      <w:r w:rsidRPr="00833545">
        <w:rPr>
          <w:rStyle w:val="13"/>
          <w:rFonts w:hint="eastAsia"/>
        </w:rPr>
        <w:lastRenderedPageBreak/>
        <w:t>F</w:t>
      </w:r>
      <w:r w:rsidR="00833545">
        <w:rPr>
          <w:rStyle w:val="13"/>
        </w:rPr>
        <w:t xml:space="preserve">IGURE </w:t>
      </w:r>
      <w:r w:rsidRPr="00833545">
        <w:rPr>
          <w:rStyle w:val="13"/>
          <w:rFonts w:hint="eastAsia"/>
        </w:rPr>
        <w:t xml:space="preserve">1 </w:t>
      </w:r>
      <w:r w:rsidR="00833545">
        <w:rPr>
          <w:rFonts w:eastAsia="新細明體" w:hint="eastAsia"/>
          <w:lang w:eastAsia="zh-TW"/>
        </w:rPr>
        <w:t xml:space="preserve">  </w:t>
      </w:r>
      <w:r w:rsidR="00FC728D">
        <w:rPr>
          <w:rFonts w:eastAsia="新細明體"/>
          <w:lang w:eastAsia="zh-TW"/>
        </w:rPr>
        <w:t xml:space="preserve">- </w:t>
      </w:r>
      <w:r>
        <w:rPr>
          <w:rFonts w:eastAsia="新細明體"/>
          <w:lang w:eastAsia="zh-TW"/>
        </w:rPr>
        <w:t xml:space="preserve">pattern </w:t>
      </w:r>
      <w:r w:rsidR="00833545">
        <w:rPr>
          <w:rFonts w:eastAsia="新細明體"/>
          <w:lang w:eastAsia="zh-TW"/>
        </w:rPr>
        <w:t>z</w:t>
      </w:r>
      <w:r>
        <w:rPr>
          <w:rFonts w:eastAsia="新細明體"/>
          <w:lang w:eastAsia="zh-TW"/>
        </w:rPr>
        <w:t>ero</w:t>
      </w:r>
      <w:r w:rsidR="00FD6838">
        <w:rPr>
          <w:rFonts w:eastAsia="新細明體"/>
          <w:lang w:eastAsia="zh-TW"/>
        </w:rPr>
        <w:t xml:space="preserve"> with noise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EA1F10" w:rsidTr="00EA1F10">
        <w:tc>
          <w:tcPr>
            <w:tcW w:w="9017" w:type="dxa"/>
          </w:tcPr>
          <w:p w:rsidR="00EA1F10" w:rsidRDefault="00EA1F10" w:rsidP="00EA1F10">
            <w:pPr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-10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-30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-50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2-70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1F10" w:rsidRDefault="00833545" w:rsidP="00833545">
      <w:pPr>
        <w:jc w:val="center"/>
        <w:rPr>
          <w:rFonts w:eastAsia="新細明體"/>
          <w:lang w:eastAsia="zh-TW"/>
        </w:rPr>
      </w:pPr>
      <w:r>
        <w:rPr>
          <w:rStyle w:val="13"/>
          <w:rFonts w:hint="eastAsia"/>
        </w:rPr>
        <w:lastRenderedPageBreak/>
        <w:t xml:space="preserve">FIGURE </w:t>
      </w:r>
      <w:r w:rsidR="00EA1F10" w:rsidRPr="00EA1F10">
        <w:rPr>
          <w:rStyle w:val="13"/>
          <w:rFonts w:hint="eastAsia"/>
        </w:rPr>
        <w:t>2</w:t>
      </w:r>
      <w:r w:rsidR="00EA1F10">
        <w:rPr>
          <w:rStyle w:val="13"/>
          <w:rFonts w:hint="eastAsia"/>
        </w:rPr>
        <w:t xml:space="preserve">  </w:t>
      </w:r>
      <w:r>
        <w:rPr>
          <w:rStyle w:val="13"/>
        </w:rPr>
        <w:t xml:space="preserve"> </w:t>
      </w:r>
      <w:r w:rsidR="00FD6838">
        <w:rPr>
          <w:rStyle w:val="13"/>
        </w:rPr>
        <w:t xml:space="preserve">- </w:t>
      </w:r>
      <w:r>
        <w:rPr>
          <w:rFonts w:eastAsia="新細明體"/>
          <w:lang w:eastAsia="zh-TW"/>
        </w:rPr>
        <w:t>p</w:t>
      </w:r>
      <w:r w:rsidR="00EA1F10">
        <w:rPr>
          <w:rFonts w:eastAsia="新細明體"/>
          <w:lang w:eastAsia="zh-TW"/>
        </w:rPr>
        <w:t xml:space="preserve">attern </w:t>
      </w:r>
      <w:r>
        <w:rPr>
          <w:rFonts w:eastAsia="新細明體"/>
          <w:lang w:eastAsia="zh-TW"/>
        </w:rPr>
        <w:t>t</w:t>
      </w:r>
      <w:r w:rsidR="00EA1F10">
        <w:rPr>
          <w:rFonts w:eastAsia="新細明體"/>
          <w:lang w:eastAsia="zh-TW"/>
        </w:rPr>
        <w:t>wo</w:t>
      </w:r>
      <w:r w:rsidR="00FD6838">
        <w:rPr>
          <w:rFonts w:eastAsia="新細明體"/>
          <w:lang w:eastAsia="zh-TW"/>
        </w:rPr>
        <w:t xml:space="preserve"> with noise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EA1F10" w:rsidTr="00EA1F10">
        <w:tc>
          <w:tcPr>
            <w:tcW w:w="9017" w:type="dxa"/>
          </w:tcPr>
          <w:p w:rsidR="00EA1F10" w:rsidRDefault="00833545" w:rsidP="00EA1F10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4-10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4-30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4-80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4-10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1F10" w:rsidRPr="00833545" w:rsidRDefault="00833545" w:rsidP="00833545">
      <w:pPr>
        <w:jc w:val="center"/>
        <w:rPr>
          <w:rFonts w:eastAsia="新細明體" w:hint="eastAsia"/>
          <w:lang w:eastAsia="zh-TW"/>
        </w:rPr>
      </w:pPr>
      <w:r w:rsidRPr="00833545">
        <w:rPr>
          <w:rStyle w:val="13"/>
          <w:rFonts w:hint="eastAsia"/>
        </w:rPr>
        <w:lastRenderedPageBreak/>
        <w:t>F</w:t>
      </w:r>
      <w:r w:rsidRPr="00833545">
        <w:rPr>
          <w:rStyle w:val="13"/>
        </w:rPr>
        <w:t>IGURE 3</w:t>
      </w:r>
      <w:r>
        <w:rPr>
          <w:rFonts w:eastAsia="新細明體"/>
          <w:lang w:eastAsia="zh-TW"/>
        </w:rPr>
        <w:t xml:space="preserve">   </w:t>
      </w:r>
      <w:r w:rsidR="00FD6838">
        <w:rPr>
          <w:rFonts w:eastAsia="新細明體"/>
          <w:lang w:eastAsia="zh-TW"/>
        </w:rPr>
        <w:t xml:space="preserve">- </w:t>
      </w:r>
      <w:r>
        <w:rPr>
          <w:rFonts w:eastAsia="新細明體" w:hint="eastAsia"/>
          <w:lang w:eastAsia="zh-TW"/>
        </w:rPr>
        <w:t>pattern four</w:t>
      </w:r>
      <w:r w:rsidR="00FD6838">
        <w:rPr>
          <w:rFonts w:eastAsia="新細明體"/>
          <w:lang w:eastAsia="zh-TW"/>
        </w:rPr>
        <w:t xml:space="preserve"> with noise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833545" w:rsidTr="00833545">
        <w:tc>
          <w:tcPr>
            <w:tcW w:w="9017" w:type="dxa"/>
          </w:tcPr>
          <w:p w:rsidR="00833545" w:rsidRDefault="00FC728D" w:rsidP="00EA1F10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6-10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6-40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6-70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6-9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3545" w:rsidRDefault="00833545" w:rsidP="00FC728D">
      <w:pPr>
        <w:jc w:val="center"/>
        <w:rPr>
          <w:lang w:eastAsia="zh-TW"/>
        </w:rPr>
      </w:pPr>
      <w:r w:rsidRPr="00833545">
        <w:rPr>
          <w:rStyle w:val="13"/>
          <w:rFonts w:hint="eastAsia"/>
        </w:rPr>
        <w:lastRenderedPageBreak/>
        <w:t>FIGURE 4</w:t>
      </w:r>
      <w:r>
        <w:rPr>
          <w:lang w:eastAsia="zh-TW"/>
        </w:rPr>
        <w:t xml:space="preserve">  </w:t>
      </w:r>
      <w:r w:rsidR="00FC728D">
        <w:rPr>
          <w:lang w:eastAsia="zh-TW"/>
        </w:rPr>
        <w:t xml:space="preserve"> - </w:t>
      </w:r>
      <w:r w:rsidRPr="00FC728D">
        <w:rPr>
          <w:i/>
          <w:lang w:eastAsia="zh-TW"/>
        </w:rPr>
        <w:t>pattern six</w:t>
      </w:r>
      <w:r w:rsidR="00FD6838">
        <w:rPr>
          <w:i/>
          <w:lang w:eastAsia="zh-TW"/>
        </w:rPr>
        <w:t xml:space="preserve"> with noise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C728D" w:rsidTr="00FC728D">
        <w:tc>
          <w:tcPr>
            <w:tcW w:w="9017" w:type="dxa"/>
          </w:tcPr>
          <w:p w:rsidR="00FC728D" w:rsidRDefault="00FC728D" w:rsidP="00833545">
            <w:pPr>
              <w:jc w:val="center"/>
              <w:rPr>
                <w:rFonts w:hint="eastAsia"/>
                <w:lang w:eastAsia="zh-TW"/>
              </w:rPr>
            </w:pP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8-10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8-40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8-6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8-90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728D" w:rsidRPr="00FC728D" w:rsidRDefault="00FD6838" w:rsidP="00FC728D">
      <w:pPr>
        <w:pStyle w:val="aff6"/>
        <w:ind w:leftChars="0" w:left="360"/>
        <w:jc w:val="center"/>
        <w:rPr>
          <w:rFonts w:eastAsia="新細明體" w:hint="eastAsia"/>
          <w:lang w:eastAsia="zh-TW"/>
        </w:rPr>
      </w:pPr>
      <w:r>
        <w:rPr>
          <w:rStyle w:val="13"/>
          <w:lang w:eastAsia="zh-TW"/>
        </w:rPr>
        <w:lastRenderedPageBreak/>
        <w:t>FIGURE 5</w:t>
      </w:r>
      <w:r w:rsidR="00FC728D" w:rsidRPr="00FC728D">
        <w:rPr>
          <w:rStyle w:val="13"/>
          <w:lang w:eastAsia="zh-TW"/>
        </w:rPr>
        <w:t xml:space="preserve"> </w:t>
      </w:r>
      <w:r>
        <w:rPr>
          <w:rStyle w:val="13"/>
          <w:lang w:eastAsia="zh-TW"/>
        </w:rPr>
        <w:t xml:space="preserve"> </w:t>
      </w:r>
      <w:r w:rsidR="00FC728D">
        <w:rPr>
          <w:rFonts w:eastAsia="新細明體"/>
          <w:lang w:eastAsia="zh-TW"/>
        </w:rPr>
        <w:t xml:space="preserve"> - pattern eight</w:t>
      </w:r>
      <w:r>
        <w:rPr>
          <w:rFonts w:eastAsia="新細明體"/>
          <w:lang w:eastAsia="zh-TW"/>
        </w:rPr>
        <w:t xml:space="preserve"> with noise</w:t>
      </w:r>
    </w:p>
    <w:p w:rsidR="00FC728D" w:rsidRDefault="00FC728D" w:rsidP="00FC728D">
      <w:pPr>
        <w:pStyle w:val="3"/>
        <w:numPr>
          <w:ilvl w:val="0"/>
          <w:numId w:val="22"/>
        </w:num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add UNKNOWN: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C728D" w:rsidTr="00FC728D">
        <w:tc>
          <w:tcPr>
            <w:tcW w:w="9017" w:type="dxa"/>
          </w:tcPr>
          <w:p w:rsidR="00FC728D" w:rsidRDefault="0081750B" w:rsidP="00FC728D">
            <w:pPr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0-10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0-3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0-50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728D" w:rsidRDefault="00FC728D" w:rsidP="00FC728D">
      <w:pPr>
        <w:jc w:val="center"/>
        <w:rPr>
          <w:rFonts w:eastAsia="新細明體"/>
          <w:lang w:eastAsia="zh-TW"/>
        </w:rPr>
      </w:pPr>
      <w:r w:rsidRPr="00FC728D">
        <w:rPr>
          <w:rStyle w:val="13"/>
        </w:rPr>
        <w:lastRenderedPageBreak/>
        <w:t>FIGURE 6</w:t>
      </w:r>
      <w:r>
        <w:rPr>
          <w:rFonts w:eastAsia="新細明體"/>
          <w:lang w:eastAsia="zh-TW"/>
        </w:rPr>
        <w:t xml:space="preserve">   </w:t>
      </w:r>
      <w:r w:rsidR="00FD6838">
        <w:rPr>
          <w:rFonts w:eastAsia="新細明體"/>
          <w:lang w:eastAsia="zh-TW"/>
        </w:rPr>
        <w:t xml:space="preserve">-  </w:t>
      </w:r>
      <w:r>
        <w:rPr>
          <w:rFonts w:eastAsia="新細明體"/>
          <w:lang w:eastAsia="zh-TW"/>
        </w:rPr>
        <w:t>pattern zero</w:t>
      </w:r>
      <w:r w:rsidR="00FD6838">
        <w:rPr>
          <w:rFonts w:eastAsia="新細明體"/>
          <w:lang w:eastAsia="zh-TW"/>
        </w:rPr>
        <w:t xml:space="preserve"> with unknown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C728D" w:rsidTr="00FC728D">
        <w:tc>
          <w:tcPr>
            <w:tcW w:w="9017" w:type="dxa"/>
          </w:tcPr>
          <w:p w:rsidR="00FC728D" w:rsidRDefault="0081750B" w:rsidP="00FC728D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88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2-10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89" name="圖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2-40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2-60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728D" w:rsidRPr="00FC728D" w:rsidRDefault="00FD6838" w:rsidP="00FC728D">
      <w:pPr>
        <w:jc w:val="center"/>
        <w:rPr>
          <w:rFonts w:eastAsia="新細明體" w:hint="eastAsia"/>
          <w:lang w:eastAsia="zh-TW"/>
        </w:rPr>
      </w:pPr>
      <w:r>
        <w:rPr>
          <w:rStyle w:val="13"/>
        </w:rPr>
        <w:t xml:space="preserve">FIGURE </w:t>
      </w:r>
      <w:proofErr w:type="gramStart"/>
      <w:r>
        <w:rPr>
          <w:rStyle w:val="13"/>
        </w:rPr>
        <w:t>7</w:t>
      </w:r>
      <w:r w:rsidR="00FC728D">
        <w:rPr>
          <w:rFonts w:eastAsia="新細明體"/>
          <w:lang w:eastAsia="zh-TW"/>
        </w:rPr>
        <w:t xml:space="preserve"> </w:t>
      </w:r>
      <w:r w:rsidR="00F8518E">
        <w:rPr>
          <w:rFonts w:eastAsia="新細明體"/>
          <w:lang w:eastAsia="zh-TW"/>
        </w:rPr>
        <w:t xml:space="preserve"> -</w:t>
      </w:r>
      <w:proofErr w:type="gramEnd"/>
      <w:r w:rsidR="00FC728D">
        <w:rPr>
          <w:rFonts w:eastAsia="新細明體"/>
          <w:lang w:eastAsia="zh-TW"/>
        </w:rPr>
        <w:t xml:space="preserve">  p</w:t>
      </w:r>
      <w:r w:rsidR="00FC728D">
        <w:rPr>
          <w:rFonts w:eastAsia="新細明體"/>
          <w:lang w:eastAsia="zh-TW"/>
        </w:rPr>
        <w:t>attern two</w:t>
      </w:r>
      <w:r>
        <w:rPr>
          <w:rFonts w:eastAsia="新細明體"/>
          <w:lang w:eastAsia="zh-TW"/>
        </w:rPr>
        <w:t xml:space="preserve"> </w:t>
      </w:r>
      <w:r>
        <w:rPr>
          <w:rFonts w:eastAsia="新細明體"/>
          <w:lang w:eastAsia="zh-TW"/>
        </w:rPr>
        <w:t>with unknown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D6838" w:rsidTr="00FD6838">
        <w:tc>
          <w:tcPr>
            <w:tcW w:w="9017" w:type="dxa"/>
          </w:tcPr>
          <w:p w:rsidR="00FD6838" w:rsidRDefault="00FD6838" w:rsidP="00FC728D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4-10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4-30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4-5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838" w:rsidRPr="00FC728D" w:rsidRDefault="00FD6838" w:rsidP="00FD6838">
      <w:pPr>
        <w:jc w:val="center"/>
        <w:rPr>
          <w:rFonts w:eastAsia="新細明體" w:hint="eastAsia"/>
          <w:lang w:eastAsia="zh-TW"/>
        </w:rPr>
      </w:pPr>
      <w:r>
        <w:rPr>
          <w:rStyle w:val="13"/>
        </w:rPr>
        <w:t xml:space="preserve">FIGURE </w:t>
      </w:r>
      <w:proofErr w:type="gramStart"/>
      <w:r>
        <w:rPr>
          <w:rStyle w:val="13"/>
        </w:rPr>
        <w:t>8</w:t>
      </w:r>
      <w:r>
        <w:rPr>
          <w:rFonts w:eastAsia="新細明體"/>
          <w:lang w:eastAsia="zh-TW"/>
        </w:rPr>
        <w:t xml:space="preserve">  </w:t>
      </w:r>
      <w:r w:rsidR="00F8518E">
        <w:rPr>
          <w:rFonts w:eastAsia="新細明體"/>
          <w:lang w:eastAsia="zh-TW"/>
        </w:rPr>
        <w:t>-</w:t>
      </w:r>
      <w:proofErr w:type="gramEnd"/>
      <w:r>
        <w:rPr>
          <w:rFonts w:eastAsia="新細明體"/>
          <w:lang w:eastAsia="zh-TW"/>
        </w:rPr>
        <w:t xml:space="preserve"> p</w:t>
      </w:r>
      <w:r>
        <w:rPr>
          <w:rFonts w:eastAsia="新細明體"/>
          <w:lang w:eastAsia="zh-TW"/>
        </w:rPr>
        <w:t>attern four</w:t>
      </w:r>
      <w:r>
        <w:rPr>
          <w:rFonts w:eastAsia="新細明體"/>
          <w:lang w:eastAsia="zh-TW"/>
        </w:rPr>
        <w:t xml:space="preserve"> with unknown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D6838" w:rsidTr="00FD6838">
        <w:tc>
          <w:tcPr>
            <w:tcW w:w="9017" w:type="dxa"/>
          </w:tcPr>
          <w:p w:rsidR="00FD6838" w:rsidRDefault="009A602E" w:rsidP="00FC728D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6-10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6-30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6-40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838" w:rsidRPr="00FC728D" w:rsidRDefault="00FD6838" w:rsidP="00FD6838">
      <w:pPr>
        <w:jc w:val="center"/>
        <w:rPr>
          <w:rFonts w:eastAsia="新細明體" w:hint="eastAsia"/>
          <w:lang w:eastAsia="zh-TW"/>
        </w:rPr>
      </w:pPr>
      <w:r>
        <w:rPr>
          <w:rStyle w:val="13"/>
        </w:rPr>
        <w:t xml:space="preserve">FIGURE 9 </w:t>
      </w:r>
      <w:r w:rsidR="00F8518E">
        <w:rPr>
          <w:rStyle w:val="13"/>
        </w:rPr>
        <w:t>-</w:t>
      </w:r>
      <w:r>
        <w:rPr>
          <w:rFonts w:eastAsia="新細明體"/>
          <w:lang w:eastAsia="zh-TW"/>
        </w:rPr>
        <w:t xml:space="preserve">  p</w:t>
      </w:r>
      <w:r>
        <w:rPr>
          <w:rFonts w:eastAsia="新細明體"/>
          <w:lang w:eastAsia="zh-TW"/>
        </w:rPr>
        <w:t>attern six</w:t>
      </w:r>
      <w:r>
        <w:rPr>
          <w:rFonts w:eastAsia="新細明體"/>
          <w:lang w:eastAsia="zh-TW"/>
        </w:rPr>
        <w:t xml:space="preserve"> with unknown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D6838" w:rsidTr="00FD6838">
        <w:tc>
          <w:tcPr>
            <w:tcW w:w="9017" w:type="dxa"/>
          </w:tcPr>
          <w:p w:rsidR="00FD6838" w:rsidRDefault="00FD6838" w:rsidP="00FC728D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8-10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8-50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8-70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8-90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728D" w:rsidRDefault="00FD6838" w:rsidP="00FC728D">
      <w:pPr>
        <w:jc w:val="center"/>
        <w:rPr>
          <w:rFonts w:eastAsia="新細明體"/>
          <w:lang w:eastAsia="zh-TW"/>
        </w:rPr>
      </w:pPr>
      <w:r>
        <w:rPr>
          <w:rStyle w:val="13"/>
        </w:rPr>
        <w:lastRenderedPageBreak/>
        <w:t xml:space="preserve">FIGURE </w:t>
      </w:r>
      <w:proofErr w:type="gramStart"/>
      <w:r>
        <w:rPr>
          <w:rStyle w:val="13"/>
        </w:rPr>
        <w:t>10</w:t>
      </w:r>
      <w:r>
        <w:rPr>
          <w:rFonts w:eastAsia="新細明體"/>
          <w:lang w:eastAsia="zh-TW"/>
        </w:rPr>
        <w:t xml:space="preserve">  </w:t>
      </w:r>
      <w:r w:rsidR="00F8518E">
        <w:rPr>
          <w:rFonts w:eastAsia="新細明體"/>
          <w:lang w:eastAsia="zh-TW"/>
        </w:rPr>
        <w:t>-</w:t>
      </w:r>
      <w:proofErr w:type="gramEnd"/>
      <w:r>
        <w:rPr>
          <w:rFonts w:eastAsia="新細明體"/>
          <w:lang w:eastAsia="zh-TW"/>
        </w:rPr>
        <w:t xml:space="preserve"> p</w:t>
      </w:r>
      <w:r>
        <w:rPr>
          <w:rFonts w:eastAsia="新細明體"/>
          <w:lang w:eastAsia="zh-TW"/>
        </w:rPr>
        <w:t>attern eight</w:t>
      </w:r>
      <w:r>
        <w:rPr>
          <w:rFonts w:eastAsia="新細明體"/>
          <w:lang w:eastAsia="zh-TW"/>
        </w:rPr>
        <w:t xml:space="preserve"> with unknown</w:t>
      </w:r>
    </w:p>
    <w:p w:rsidR="00FD6838" w:rsidRDefault="00FD6838" w:rsidP="00FD6838">
      <w:pPr>
        <w:pStyle w:val="3"/>
        <w:numPr>
          <w:ilvl w:val="0"/>
          <w:numId w:val="22"/>
        </w:num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add noise and unknown: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D6838" w:rsidTr="00FD6838">
        <w:tc>
          <w:tcPr>
            <w:tcW w:w="9017" w:type="dxa"/>
          </w:tcPr>
          <w:p w:rsidR="00FD6838" w:rsidRDefault="00FD6838" w:rsidP="00FD6838">
            <w:pPr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0-10-10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0-10-30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0-10-50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838" w:rsidRPr="00FC728D" w:rsidRDefault="00FD6838" w:rsidP="00FD6838">
      <w:pPr>
        <w:jc w:val="center"/>
        <w:rPr>
          <w:rFonts w:eastAsia="新細明體" w:hint="eastAsia"/>
          <w:lang w:eastAsia="zh-TW"/>
        </w:rPr>
      </w:pPr>
      <w:r>
        <w:rPr>
          <w:rStyle w:val="13"/>
        </w:rPr>
        <w:lastRenderedPageBreak/>
        <w:t xml:space="preserve">FIGURE </w:t>
      </w:r>
      <w:proofErr w:type="gramStart"/>
      <w:r>
        <w:rPr>
          <w:rStyle w:val="13"/>
        </w:rPr>
        <w:t>11</w:t>
      </w:r>
      <w:r>
        <w:rPr>
          <w:rFonts w:eastAsia="新細明體"/>
          <w:lang w:eastAsia="zh-TW"/>
        </w:rPr>
        <w:t xml:space="preserve"> </w:t>
      </w:r>
      <w:r w:rsidR="00F8518E">
        <w:rPr>
          <w:rFonts w:eastAsia="新細明體"/>
          <w:lang w:eastAsia="zh-TW"/>
        </w:rPr>
        <w:t xml:space="preserve"> -</w:t>
      </w:r>
      <w:proofErr w:type="gramEnd"/>
      <w:r w:rsidR="00F8518E">
        <w:rPr>
          <w:rFonts w:eastAsia="新細明體"/>
          <w:lang w:eastAsia="zh-TW"/>
        </w:rPr>
        <w:t xml:space="preserve">  </w:t>
      </w:r>
      <w:r>
        <w:rPr>
          <w:rFonts w:eastAsia="新細明體"/>
          <w:lang w:eastAsia="zh-TW"/>
        </w:rPr>
        <w:t>p</w:t>
      </w:r>
      <w:r>
        <w:rPr>
          <w:rFonts w:eastAsia="新細明體"/>
          <w:lang w:eastAsia="zh-TW"/>
        </w:rPr>
        <w:t>attern zero</w:t>
      </w:r>
      <w:r>
        <w:rPr>
          <w:rFonts w:eastAsia="新細明體"/>
          <w:lang w:eastAsia="zh-TW"/>
        </w:rPr>
        <w:t xml:space="preserve"> with </w:t>
      </w:r>
      <w:r>
        <w:rPr>
          <w:rFonts w:eastAsia="新細明體"/>
          <w:lang w:eastAsia="zh-TW"/>
        </w:rPr>
        <w:t xml:space="preserve">noise and </w:t>
      </w:r>
      <w:r>
        <w:rPr>
          <w:rFonts w:eastAsia="新細明體"/>
          <w:lang w:eastAsia="zh-TW"/>
        </w:rPr>
        <w:t>unknown</w:t>
      </w:r>
      <w:r>
        <w:rPr>
          <w:rFonts w:eastAsia="新細明體"/>
          <w:lang w:eastAsia="zh-TW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D6838" w:rsidTr="00FD6838">
        <w:tc>
          <w:tcPr>
            <w:tcW w:w="9017" w:type="dxa"/>
          </w:tcPr>
          <w:p w:rsidR="00FD6838" w:rsidRDefault="00FD6838" w:rsidP="00FD6838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2-10-20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2-30-30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2-50-30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2-80-40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838" w:rsidRPr="00FC728D" w:rsidRDefault="00FD6838" w:rsidP="00FD6838">
      <w:pPr>
        <w:jc w:val="center"/>
        <w:rPr>
          <w:rFonts w:eastAsia="新細明體" w:hint="eastAsia"/>
          <w:lang w:eastAsia="zh-TW"/>
        </w:rPr>
      </w:pPr>
      <w:r>
        <w:rPr>
          <w:rStyle w:val="13"/>
        </w:rPr>
        <w:t xml:space="preserve">FIGURE </w:t>
      </w:r>
      <w:proofErr w:type="gramStart"/>
      <w:r>
        <w:rPr>
          <w:rStyle w:val="13"/>
        </w:rPr>
        <w:t xml:space="preserve">12 </w:t>
      </w:r>
      <w:r>
        <w:rPr>
          <w:rFonts w:eastAsia="新細明體"/>
          <w:lang w:eastAsia="zh-TW"/>
        </w:rPr>
        <w:t xml:space="preserve"> </w:t>
      </w:r>
      <w:r w:rsidR="00F8518E">
        <w:rPr>
          <w:rFonts w:eastAsia="新細明體"/>
          <w:lang w:eastAsia="zh-TW"/>
        </w:rPr>
        <w:t>-</w:t>
      </w:r>
      <w:proofErr w:type="gramEnd"/>
      <w:r>
        <w:rPr>
          <w:rFonts w:eastAsia="新細明體"/>
          <w:lang w:eastAsia="zh-TW"/>
        </w:rPr>
        <w:t xml:space="preserve"> p</w:t>
      </w:r>
      <w:r>
        <w:rPr>
          <w:rFonts w:eastAsia="新細明體"/>
          <w:lang w:eastAsia="zh-TW"/>
        </w:rPr>
        <w:t>attern two</w:t>
      </w:r>
      <w:r>
        <w:rPr>
          <w:rFonts w:eastAsia="新細明體"/>
          <w:lang w:eastAsia="zh-TW"/>
        </w:rPr>
        <w:t xml:space="preserve"> with noise and unknown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D6838" w:rsidTr="00FD6838">
        <w:tc>
          <w:tcPr>
            <w:tcW w:w="9017" w:type="dxa"/>
          </w:tcPr>
          <w:p w:rsidR="00FD6838" w:rsidRDefault="00FD6838" w:rsidP="00FD6838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4-20-20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4-40-30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4-50-30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4-60-30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838" w:rsidRPr="00FC728D" w:rsidRDefault="00FD6838" w:rsidP="00FD6838">
      <w:pPr>
        <w:jc w:val="center"/>
        <w:rPr>
          <w:rFonts w:eastAsia="新細明體" w:hint="eastAsia"/>
          <w:lang w:eastAsia="zh-TW"/>
        </w:rPr>
      </w:pPr>
      <w:r>
        <w:rPr>
          <w:rStyle w:val="13"/>
        </w:rPr>
        <w:t xml:space="preserve">FIGURE </w:t>
      </w:r>
      <w:proofErr w:type="gramStart"/>
      <w:r>
        <w:rPr>
          <w:rStyle w:val="13"/>
        </w:rPr>
        <w:t>13</w:t>
      </w:r>
      <w:r>
        <w:rPr>
          <w:rFonts w:eastAsia="新細明體"/>
          <w:lang w:eastAsia="zh-TW"/>
        </w:rPr>
        <w:t xml:space="preserve"> </w:t>
      </w:r>
      <w:r w:rsidR="00F8518E">
        <w:rPr>
          <w:rFonts w:eastAsia="新細明體"/>
          <w:lang w:eastAsia="zh-TW"/>
        </w:rPr>
        <w:t xml:space="preserve"> -</w:t>
      </w:r>
      <w:proofErr w:type="gramEnd"/>
      <w:r>
        <w:rPr>
          <w:rFonts w:eastAsia="新細明體"/>
          <w:lang w:eastAsia="zh-TW"/>
        </w:rPr>
        <w:t xml:space="preserve">  p</w:t>
      </w:r>
      <w:r>
        <w:rPr>
          <w:rFonts w:eastAsia="新細明體"/>
          <w:lang w:eastAsia="zh-TW"/>
        </w:rPr>
        <w:t>attern four</w:t>
      </w:r>
      <w:r>
        <w:rPr>
          <w:rFonts w:eastAsia="新細明體"/>
          <w:lang w:eastAsia="zh-TW"/>
        </w:rPr>
        <w:t xml:space="preserve"> with noise and unknown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D6838" w:rsidTr="00FD6838">
        <w:tc>
          <w:tcPr>
            <w:tcW w:w="9017" w:type="dxa"/>
          </w:tcPr>
          <w:p w:rsidR="00FD6838" w:rsidRDefault="00FD6838" w:rsidP="00FD6838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6-20-20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6-30-30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6-60-60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6-80-60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838" w:rsidRPr="00FC728D" w:rsidRDefault="00FD6838" w:rsidP="00FD6838">
      <w:pPr>
        <w:jc w:val="center"/>
        <w:rPr>
          <w:rFonts w:eastAsia="新細明體" w:hint="eastAsia"/>
          <w:lang w:eastAsia="zh-TW"/>
        </w:rPr>
      </w:pPr>
      <w:r>
        <w:rPr>
          <w:rStyle w:val="13"/>
        </w:rPr>
        <w:t xml:space="preserve">FIGURE </w:t>
      </w:r>
      <w:proofErr w:type="gramStart"/>
      <w:r>
        <w:rPr>
          <w:rStyle w:val="13"/>
        </w:rPr>
        <w:t>14</w:t>
      </w:r>
      <w:r>
        <w:rPr>
          <w:rFonts w:eastAsia="新細明體"/>
          <w:lang w:eastAsia="zh-TW"/>
        </w:rPr>
        <w:t xml:space="preserve">  </w:t>
      </w:r>
      <w:r w:rsidR="00F8518E">
        <w:rPr>
          <w:rFonts w:eastAsia="新細明體"/>
          <w:lang w:eastAsia="zh-TW"/>
        </w:rPr>
        <w:t>-</w:t>
      </w:r>
      <w:proofErr w:type="gramEnd"/>
      <w:r>
        <w:rPr>
          <w:rFonts w:eastAsia="新細明體"/>
          <w:lang w:eastAsia="zh-TW"/>
        </w:rPr>
        <w:t xml:space="preserve"> p</w:t>
      </w:r>
      <w:r>
        <w:rPr>
          <w:rFonts w:eastAsia="新細明體"/>
          <w:lang w:eastAsia="zh-TW"/>
        </w:rPr>
        <w:t>attern six</w:t>
      </w:r>
      <w:r>
        <w:rPr>
          <w:rFonts w:eastAsia="新細明體"/>
          <w:lang w:eastAsia="zh-TW"/>
        </w:rPr>
        <w:t xml:space="preserve"> with noise and unknown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7"/>
      </w:tblGrid>
      <w:tr w:rsidR="00FD6838" w:rsidTr="00FD6838">
        <w:tc>
          <w:tcPr>
            <w:tcW w:w="9017" w:type="dxa"/>
          </w:tcPr>
          <w:p w:rsidR="00FD6838" w:rsidRDefault="00FD6838" w:rsidP="00FD6838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noProof/>
                <w:lang w:eastAsia="zh-TW"/>
              </w:rPr>
              <w:lastRenderedPageBreak/>
              <w:drawing>
                <wp:inline distT="0" distB="0" distL="0" distR="0">
                  <wp:extent cx="5732145" cy="1588770"/>
                  <wp:effectExtent l="0" t="0" r="1905" b="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8-20-20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8-80-5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新細明體" w:hint="eastAsia"/>
                <w:noProof/>
                <w:lang w:eastAsia="zh-TW"/>
              </w:rPr>
              <w:drawing>
                <wp:inline distT="0" distB="0" distL="0" distR="0">
                  <wp:extent cx="5732145" cy="1588770"/>
                  <wp:effectExtent l="0" t="0" r="1905" b="0"/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8-99-90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58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6838" w:rsidRPr="00FD6838" w:rsidRDefault="00FD6838" w:rsidP="00FD6838">
      <w:pPr>
        <w:jc w:val="center"/>
        <w:rPr>
          <w:rFonts w:eastAsia="新細明體" w:hint="eastAsia"/>
          <w:lang w:eastAsia="zh-TW"/>
        </w:rPr>
      </w:pPr>
      <w:r>
        <w:rPr>
          <w:rStyle w:val="13"/>
        </w:rPr>
        <w:t xml:space="preserve">FIGURE </w:t>
      </w:r>
      <w:proofErr w:type="gramStart"/>
      <w:r>
        <w:rPr>
          <w:rStyle w:val="13"/>
        </w:rPr>
        <w:t>15</w:t>
      </w:r>
      <w:r>
        <w:rPr>
          <w:rFonts w:eastAsia="新細明體"/>
          <w:lang w:eastAsia="zh-TW"/>
        </w:rPr>
        <w:t xml:space="preserve">  </w:t>
      </w:r>
      <w:r w:rsidR="00F8518E">
        <w:rPr>
          <w:rFonts w:eastAsia="新細明體"/>
          <w:lang w:eastAsia="zh-TW"/>
        </w:rPr>
        <w:t>-</w:t>
      </w:r>
      <w:proofErr w:type="gramEnd"/>
      <w:r>
        <w:rPr>
          <w:rFonts w:eastAsia="新細明體"/>
          <w:lang w:eastAsia="zh-TW"/>
        </w:rPr>
        <w:t xml:space="preserve"> p</w:t>
      </w:r>
      <w:r>
        <w:rPr>
          <w:rFonts w:eastAsia="新細明體"/>
          <w:lang w:eastAsia="zh-TW"/>
        </w:rPr>
        <w:t>attern eight</w:t>
      </w:r>
      <w:r>
        <w:rPr>
          <w:rFonts w:eastAsia="新細明體"/>
          <w:lang w:eastAsia="zh-TW"/>
        </w:rPr>
        <w:t xml:space="preserve"> with noise and unknown </w:t>
      </w:r>
    </w:p>
    <w:p w:rsidR="000159E7" w:rsidRDefault="000159E7" w:rsidP="000159E7">
      <w:pPr>
        <w:pStyle w:val="2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table</w:t>
      </w:r>
      <w:r w:rsidR="00A546B6">
        <w:rPr>
          <w:rFonts w:eastAsia="新細明體"/>
          <w:lang w:eastAsia="zh-TW"/>
        </w:rPr>
        <w:t>s</w:t>
      </w:r>
    </w:p>
    <w:p w:rsidR="00F8518E" w:rsidRPr="00F8518E" w:rsidRDefault="00F8518E" w:rsidP="00F8518E">
      <w:pPr>
        <w:pStyle w:val="3"/>
        <w:numPr>
          <w:ilvl w:val="0"/>
          <w:numId w:val="27"/>
        </w:numPr>
        <w:rPr>
          <w:rFonts w:eastAsia="新細明體" w:hint="eastAsia"/>
          <w:lang w:eastAsia="zh-TW"/>
        </w:rPr>
      </w:pPr>
      <w:r>
        <w:rPr>
          <w:rFonts w:eastAsia="新細明體"/>
          <w:lang w:eastAsia="zh-TW"/>
        </w:rPr>
        <w:t>pattern and energy: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</w:tblGrid>
      <w:tr w:rsidR="00F8518E" w:rsidRPr="00F8518E" w:rsidTr="00F8518E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Pattern</w:t>
            </w:r>
          </w:p>
        </w:tc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E</w:t>
            </w:r>
          </w:p>
        </w:tc>
      </w:tr>
      <w:tr w:rsidR="00F8518E" w:rsidRPr="00F8518E" w:rsidTr="00F8518E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-7456</w:t>
            </w:r>
          </w:p>
        </w:tc>
      </w:tr>
      <w:tr w:rsidR="00F8518E" w:rsidRPr="00F8518E" w:rsidTr="00F8518E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-5944</w:t>
            </w:r>
          </w:p>
        </w:tc>
      </w:tr>
      <w:tr w:rsidR="00F8518E" w:rsidRPr="00F8518E" w:rsidTr="00F8518E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-5400</w:t>
            </w:r>
          </w:p>
        </w:tc>
      </w:tr>
      <w:tr w:rsidR="00F8518E" w:rsidRPr="00F8518E" w:rsidTr="00F8518E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6</w:t>
            </w:r>
          </w:p>
        </w:tc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-6648</w:t>
            </w:r>
          </w:p>
        </w:tc>
      </w:tr>
      <w:tr w:rsidR="00F8518E" w:rsidRPr="00F8518E" w:rsidTr="00F8518E">
        <w:trPr>
          <w:trHeight w:val="330"/>
          <w:jc w:val="center"/>
        </w:trPr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8</w:t>
            </w:r>
          </w:p>
        </w:tc>
        <w:tc>
          <w:tcPr>
            <w:tcW w:w="1080" w:type="dxa"/>
            <w:noWrap/>
            <w:hideMark/>
          </w:tcPr>
          <w:p w:rsidR="00F8518E" w:rsidRPr="00F8518E" w:rsidRDefault="00F8518E" w:rsidP="00F8518E">
            <w:pPr>
              <w:pStyle w:val="12"/>
              <w:rPr>
                <w:rFonts w:hint="eastAsia"/>
                <w:lang w:eastAsia="zh-TW"/>
              </w:rPr>
            </w:pPr>
            <w:r w:rsidRPr="00F8518E">
              <w:rPr>
                <w:rFonts w:hint="eastAsia"/>
                <w:lang w:eastAsia="zh-TW"/>
              </w:rPr>
              <w:t>-7998</w:t>
            </w:r>
          </w:p>
        </w:tc>
      </w:tr>
    </w:tbl>
    <w:p w:rsidR="007C5EA1" w:rsidRDefault="00F8518E" w:rsidP="00F8518E">
      <w:pPr>
        <w:pStyle w:val="12"/>
        <w:rPr>
          <w:lang w:eastAsia="zh-TW"/>
        </w:rPr>
      </w:pPr>
      <w:r>
        <w:rPr>
          <w:lang w:eastAsia="zh-TW"/>
        </w:rPr>
        <w:t>TABLE 1</w:t>
      </w:r>
    </w:p>
    <w:p w:rsidR="00F8518E" w:rsidRDefault="00E2596E" w:rsidP="00E2596E">
      <w:pPr>
        <w:pStyle w:val="3"/>
        <w:numPr>
          <w:ilvl w:val="0"/>
          <w:numId w:val="27"/>
        </w:num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pattern and noise: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3"/>
        <w:gridCol w:w="1623"/>
        <w:gridCol w:w="1371"/>
        <w:gridCol w:w="885"/>
        <w:gridCol w:w="885"/>
        <w:gridCol w:w="2270"/>
      </w:tblGrid>
      <w:tr w:rsidR="00E2596E" w:rsidRPr="00E2596E" w:rsidTr="00E2596E">
        <w:trPr>
          <w:trHeight w:val="315"/>
        </w:trPr>
        <w:tc>
          <w:tcPr>
            <w:tcW w:w="198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Pattern</w:t>
            </w:r>
          </w:p>
        </w:tc>
        <w:tc>
          <w:tcPr>
            <w:tcW w:w="162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zero</w:t>
            </w:r>
          </w:p>
        </w:tc>
        <w:tc>
          <w:tcPr>
            <w:tcW w:w="1371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two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four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six</w:t>
            </w:r>
          </w:p>
        </w:tc>
        <w:tc>
          <w:tcPr>
            <w:tcW w:w="2270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eight</w:t>
            </w:r>
          </w:p>
        </w:tc>
      </w:tr>
      <w:tr w:rsidR="00E2596E" w:rsidRPr="00E2596E" w:rsidTr="00E2596E">
        <w:trPr>
          <w:trHeight w:val="315"/>
        </w:trPr>
        <w:tc>
          <w:tcPr>
            <w:tcW w:w="198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noise</w:t>
            </w:r>
          </w:p>
        </w:tc>
        <w:tc>
          <w:tcPr>
            <w:tcW w:w="162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10</w:t>
            </w:r>
          </w:p>
        </w:tc>
        <w:tc>
          <w:tcPr>
            <w:tcW w:w="1371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10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10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10</w:t>
            </w:r>
          </w:p>
        </w:tc>
        <w:tc>
          <w:tcPr>
            <w:tcW w:w="2270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10</w:t>
            </w:r>
          </w:p>
        </w:tc>
      </w:tr>
      <w:tr w:rsidR="00E2596E" w:rsidRPr="00E2596E" w:rsidTr="00E2596E">
        <w:trPr>
          <w:trHeight w:val="315"/>
        </w:trPr>
        <w:tc>
          <w:tcPr>
            <w:tcW w:w="198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noise</w:t>
            </w:r>
          </w:p>
        </w:tc>
        <w:tc>
          <w:tcPr>
            <w:tcW w:w="162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30</w:t>
            </w:r>
          </w:p>
        </w:tc>
        <w:tc>
          <w:tcPr>
            <w:tcW w:w="1371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30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30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40</w:t>
            </w:r>
          </w:p>
        </w:tc>
        <w:tc>
          <w:tcPr>
            <w:tcW w:w="2270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40</w:t>
            </w:r>
          </w:p>
        </w:tc>
      </w:tr>
      <w:tr w:rsidR="00E2596E" w:rsidRPr="00E2596E" w:rsidTr="00E2596E">
        <w:trPr>
          <w:trHeight w:val="315"/>
        </w:trPr>
        <w:tc>
          <w:tcPr>
            <w:tcW w:w="198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noise</w:t>
            </w:r>
          </w:p>
        </w:tc>
        <w:tc>
          <w:tcPr>
            <w:tcW w:w="162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50</w:t>
            </w:r>
          </w:p>
        </w:tc>
        <w:tc>
          <w:tcPr>
            <w:tcW w:w="1371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50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80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70</w:t>
            </w:r>
          </w:p>
        </w:tc>
        <w:tc>
          <w:tcPr>
            <w:tcW w:w="2270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60</w:t>
            </w:r>
          </w:p>
        </w:tc>
      </w:tr>
      <w:tr w:rsidR="00E2596E" w:rsidRPr="00E2596E" w:rsidTr="00E2596E">
        <w:trPr>
          <w:trHeight w:val="315"/>
        </w:trPr>
        <w:tc>
          <w:tcPr>
            <w:tcW w:w="198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lastRenderedPageBreak/>
              <w:t>noise</w:t>
            </w:r>
          </w:p>
        </w:tc>
        <w:tc>
          <w:tcPr>
            <w:tcW w:w="162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70</w:t>
            </w:r>
          </w:p>
        </w:tc>
        <w:tc>
          <w:tcPr>
            <w:tcW w:w="1371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70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100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90</w:t>
            </w:r>
          </w:p>
        </w:tc>
        <w:tc>
          <w:tcPr>
            <w:tcW w:w="2270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90</w:t>
            </w:r>
          </w:p>
        </w:tc>
      </w:tr>
      <w:tr w:rsidR="00E2596E" w:rsidRPr="00E2596E" w:rsidTr="00E2596E">
        <w:trPr>
          <w:trHeight w:val="315"/>
        </w:trPr>
        <w:tc>
          <w:tcPr>
            <w:tcW w:w="198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Energy</w:t>
            </w:r>
          </w:p>
        </w:tc>
        <w:tc>
          <w:tcPr>
            <w:tcW w:w="1623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-7456</w:t>
            </w:r>
          </w:p>
        </w:tc>
        <w:tc>
          <w:tcPr>
            <w:tcW w:w="1371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-5944 or -5992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-5400</w:t>
            </w:r>
          </w:p>
        </w:tc>
        <w:tc>
          <w:tcPr>
            <w:tcW w:w="885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-6648</w:t>
            </w:r>
          </w:p>
        </w:tc>
        <w:tc>
          <w:tcPr>
            <w:tcW w:w="2270" w:type="dxa"/>
            <w:noWrap/>
            <w:hideMark/>
          </w:tcPr>
          <w:p w:rsidR="00E2596E" w:rsidRPr="00CE0FC0" w:rsidRDefault="00E2596E" w:rsidP="00E2596E">
            <w:pPr>
              <w:jc w:val="center"/>
              <w:rPr>
                <w:sz w:val="20"/>
              </w:rPr>
            </w:pPr>
            <w:r w:rsidRPr="00CE0FC0">
              <w:rPr>
                <w:sz w:val="20"/>
              </w:rPr>
              <w:t>-7944 or -7998 or -7928</w:t>
            </w:r>
          </w:p>
        </w:tc>
      </w:tr>
    </w:tbl>
    <w:p w:rsidR="00E2596E" w:rsidRDefault="00E2596E" w:rsidP="00E2596E">
      <w:pPr>
        <w:pStyle w:val="12"/>
        <w:rPr>
          <w:lang w:eastAsia="zh-TW"/>
        </w:rPr>
      </w:pPr>
      <w:r>
        <w:rPr>
          <w:lang w:eastAsia="zh-TW"/>
        </w:rPr>
        <w:t>TABLE 2</w:t>
      </w:r>
    </w:p>
    <w:p w:rsidR="00E2596E" w:rsidRDefault="00E2596E" w:rsidP="00E2596E">
      <w:pPr>
        <w:pStyle w:val="3"/>
        <w:numPr>
          <w:ilvl w:val="0"/>
          <w:numId w:val="27"/>
        </w:num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PATTERN AND UNKNOWN: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41"/>
        <w:gridCol w:w="1243"/>
        <w:gridCol w:w="1180"/>
        <w:gridCol w:w="1243"/>
        <w:gridCol w:w="1268"/>
        <w:gridCol w:w="1642"/>
      </w:tblGrid>
      <w:tr w:rsidR="00E2596E" w:rsidRPr="00E2596E" w:rsidTr="00E2596E">
        <w:trPr>
          <w:trHeight w:val="315"/>
        </w:trPr>
        <w:tc>
          <w:tcPr>
            <w:tcW w:w="2441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Pattern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zero</w:t>
            </w:r>
          </w:p>
        </w:tc>
        <w:tc>
          <w:tcPr>
            <w:tcW w:w="11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two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four</w:t>
            </w:r>
          </w:p>
        </w:tc>
        <w:tc>
          <w:tcPr>
            <w:tcW w:w="1268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six</w:t>
            </w:r>
          </w:p>
        </w:tc>
        <w:tc>
          <w:tcPr>
            <w:tcW w:w="1642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eight</w:t>
            </w:r>
          </w:p>
        </w:tc>
      </w:tr>
      <w:tr w:rsidR="00E2596E" w:rsidRPr="00E2596E" w:rsidTr="00E2596E">
        <w:trPr>
          <w:trHeight w:val="315"/>
        </w:trPr>
        <w:tc>
          <w:tcPr>
            <w:tcW w:w="2441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unknown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10</w:t>
            </w:r>
          </w:p>
        </w:tc>
        <w:tc>
          <w:tcPr>
            <w:tcW w:w="11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10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10</w:t>
            </w:r>
          </w:p>
        </w:tc>
        <w:tc>
          <w:tcPr>
            <w:tcW w:w="1268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10</w:t>
            </w:r>
          </w:p>
        </w:tc>
        <w:tc>
          <w:tcPr>
            <w:tcW w:w="1642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10</w:t>
            </w:r>
          </w:p>
        </w:tc>
      </w:tr>
      <w:tr w:rsidR="00E2596E" w:rsidRPr="00E2596E" w:rsidTr="00E2596E">
        <w:trPr>
          <w:trHeight w:val="315"/>
        </w:trPr>
        <w:tc>
          <w:tcPr>
            <w:tcW w:w="2441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unknown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30</w:t>
            </w:r>
          </w:p>
        </w:tc>
        <w:tc>
          <w:tcPr>
            <w:tcW w:w="11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40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30</w:t>
            </w:r>
          </w:p>
        </w:tc>
        <w:tc>
          <w:tcPr>
            <w:tcW w:w="1268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30</w:t>
            </w:r>
          </w:p>
        </w:tc>
        <w:tc>
          <w:tcPr>
            <w:tcW w:w="1642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50</w:t>
            </w:r>
          </w:p>
        </w:tc>
      </w:tr>
      <w:tr w:rsidR="00E2596E" w:rsidRPr="00E2596E" w:rsidTr="00E2596E">
        <w:trPr>
          <w:trHeight w:val="315"/>
        </w:trPr>
        <w:tc>
          <w:tcPr>
            <w:tcW w:w="2441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unknown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50</w:t>
            </w:r>
          </w:p>
        </w:tc>
        <w:tc>
          <w:tcPr>
            <w:tcW w:w="11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60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50</w:t>
            </w:r>
          </w:p>
        </w:tc>
        <w:tc>
          <w:tcPr>
            <w:tcW w:w="1268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40</w:t>
            </w:r>
          </w:p>
        </w:tc>
        <w:tc>
          <w:tcPr>
            <w:tcW w:w="1642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70</w:t>
            </w:r>
          </w:p>
        </w:tc>
      </w:tr>
      <w:tr w:rsidR="00E2596E" w:rsidRPr="00E2596E" w:rsidTr="00E2596E">
        <w:trPr>
          <w:trHeight w:val="315"/>
        </w:trPr>
        <w:tc>
          <w:tcPr>
            <w:tcW w:w="2441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unknown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X</w:t>
            </w:r>
          </w:p>
        </w:tc>
        <w:tc>
          <w:tcPr>
            <w:tcW w:w="1180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X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X</w:t>
            </w:r>
          </w:p>
        </w:tc>
        <w:tc>
          <w:tcPr>
            <w:tcW w:w="1268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X</w:t>
            </w:r>
          </w:p>
        </w:tc>
        <w:tc>
          <w:tcPr>
            <w:tcW w:w="1642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90</w:t>
            </w:r>
          </w:p>
        </w:tc>
      </w:tr>
      <w:tr w:rsidR="00E2596E" w:rsidRPr="00E2596E" w:rsidTr="00E2596E">
        <w:trPr>
          <w:trHeight w:val="315"/>
        </w:trPr>
        <w:tc>
          <w:tcPr>
            <w:tcW w:w="2441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Energy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-7456</w:t>
            </w:r>
          </w:p>
        </w:tc>
        <w:tc>
          <w:tcPr>
            <w:tcW w:w="11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-5944</w:t>
            </w:r>
          </w:p>
        </w:tc>
        <w:tc>
          <w:tcPr>
            <w:tcW w:w="1243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-5400</w:t>
            </w:r>
          </w:p>
        </w:tc>
        <w:tc>
          <w:tcPr>
            <w:tcW w:w="1268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-6648</w:t>
            </w:r>
          </w:p>
        </w:tc>
        <w:tc>
          <w:tcPr>
            <w:tcW w:w="1642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-7998 or -7928</w:t>
            </w:r>
          </w:p>
        </w:tc>
      </w:tr>
    </w:tbl>
    <w:p w:rsidR="00E2596E" w:rsidRDefault="00E2596E" w:rsidP="00E2596E">
      <w:pPr>
        <w:pStyle w:val="12"/>
        <w:rPr>
          <w:lang w:eastAsia="zh-TW"/>
        </w:rPr>
      </w:pPr>
      <w:r>
        <w:rPr>
          <w:lang w:eastAsia="zh-TW"/>
        </w:rPr>
        <w:t>TABLE 3</w:t>
      </w:r>
    </w:p>
    <w:p w:rsidR="00E2596E" w:rsidRDefault="00E2596E" w:rsidP="00E2596E">
      <w:pPr>
        <w:pStyle w:val="3"/>
        <w:numPr>
          <w:ilvl w:val="0"/>
          <w:numId w:val="27"/>
        </w:numPr>
        <w:rPr>
          <w:rFonts w:eastAsia="新細明體"/>
          <w:lang w:eastAsia="zh-TW"/>
        </w:rPr>
      </w:pPr>
      <w:r>
        <w:rPr>
          <w:rFonts w:eastAsia="新細明體"/>
          <w:lang w:eastAsia="zh-TW"/>
        </w:rPr>
        <w:t>PATTERN AND NOISE+UNKNOWN: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3"/>
        <w:gridCol w:w="1623"/>
        <w:gridCol w:w="1371"/>
        <w:gridCol w:w="885"/>
        <w:gridCol w:w="885"/>
        <w:gridCol w:w="2270"/>
      </w:tblGrid>
      <w:tr w:rsidR="00E2596E" w:rsidRPr="00E2596E" w:rsidTr="00E2596E">
        <w:trPr>
          <w:trHeight w:val="315"/>
        </w:trPr>
        <w:tc>
          <w:tcPr>
            <w:tcW w:w="21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Pattern</w:t>
            </w:r>
          </w:p>
        </w:tc>
        <w:tc>
          <w:tcPr>
            <w:tcW w:w="17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zero</w:t>
            </w:r>
          </w:p>
        </w:tc>
        <w:tc>
          <w:tcPr>
            <w:tcW w:w="1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two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four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six</w:t>
            </w:r>
          </w:p>
        </w:tc>
        <w:tc>
          <w:tcPr>
            <w:tcW w:w="2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eight</w:t>
            </w:r>
          </w:p>
        </w:tc>
      </w:tr>
      <w:tr w:rsidR="00E2596E" w:rsidRPr="00E2596E" w:rsidTr="00E2596E">
        <w:trPr>
          <w:trHeight w:val="315"/>
        </w:trPr>
        <w:tc>
          <w:tcPr>
            <w:tcW w:w="2180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/>
                <w:lang w:eastAsia="zh-TW"/>
              </w:rPr>
              <w:t>(</w:t>
            </w:r>
            <w:proofErr w:type="spellStart"/>
            <w:r w:rsidR="00E2596E" w:rsidRPr="00E2596E">
              <w:rPr>
                <w:rFonts w:eastAsia="新細明體" w:hint="eastAsia"/>
                <w:lang w:eastAsia="zh-TW"/>
              </w:rPr>
              <w:t>noise,unknown</w:t>
            </w:r>
            <w:proofErr w:type="spellEnd"/>
            <w:r>
              <w:rPr>
                <w:rFonts w:eastAsia="新細明體"/>
                <w:lang w:eastAsia="zh-TW"/>
              </w:rPr>
              <w:t>)</w:t>
            </w:r>
          </w:p>
        </w:tc>
        <w:tc>
          <w:tcPr>
            <w:tcW w:w="17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10,10</w:t>
            </w:r>
          </w:p>
        </w:tc>
        <w:tc>
          <w:tcPr>
            <w:tcW w:w="1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10,20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20,20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20,20</w:t>
            </w:r>
          </w:p>
        </w:tc>
        <w:tc>
          <w:tcPr>
            <w:tcW w:w="2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20,20</w:t>
            </w:r>
          </w:p>
        </w:tc>
      </w:tr>
      <w:tr w:rsidR="00E2596E" w:rsidRPr="00E2596E" w:rsidTr="00E2596E">
        <w:trPr>
          <w:trHeight w:val="315"/>
        </w:trPr>
        <w:tc>
          <w:tcPr>
            <w:tcW w:w="2180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/>
                <w:lang w:eastAsia="zh-TW"/>
              </w:rPr>
              <w:t>(</w:t>
            </w:r>
            <w:proofErr w:type="spellStart"/>
            <w:r w:rsidR="00E2596E" w:rsidRPr="00E2596E">
              <w:rPr>
                <w:rFonts w:eastAsia="新細明體" w:hint="eastAsia"/>
                <w:lang w:eastAsia="zh-TW"/>
              </w:rPr>
              <w:t>noise,unknown</w:t>
            </w:r>
            <w:proofErr w:type="spellEnd"/>
            <w:r>
              <w:rPr>
                <w:rFonts w:eastAsia="新細明體"/>
                <w:lang w:eastAsia="zh-TW"/>
              </w:rPr>
              <w:t>)</w:t>
            </w:r>
          </w:p>
        </w:tc>
        <w:tc>
          <w:tcPr>
            <w:tcW w:w="17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10,30</w:t>
            </w:r>
          </w:p>
        </w:tc>
        <w:tc>
          <w:tcPr>
            <w:tcW w:w="1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30,30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40,30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30,30</w:t>
            </w:r>
          </w:p>
        </w:tc>
        <w:tc>
          <w:tcPr>
            <w:tcW w:w="2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80,50</w:t>
            </w:r>
          </w:p>
        </w:tc>
      </w:tr>
      <w:tr w:rsidR="00E2596E" w:rsidRPr="00E2596E" w:rsidTr="00E2596E">
        <w:trPr>
          <w:trHeight w:val="315"/>
        </w:trPr>
        <w:tc>
          <w:tcPr>
            <w:tcW w:w="2180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/>
                <w:lang w:eastAsia="zh-TW"/>
              </w:rPr>
              <w:t>(</w:t>
            </w:r>
            <w:proofErr w:type="spellStart"/>
            <w:r w:rsidR="00E2596E" w:rsidRPr="00E2596E">
              <w:rPr>
                <w:rFonts w:eastAsia="新細明體" w:hint="eastAsia"/>
                <w:lang w:eastAsia="zh-TW"/>
              </w:rPr>
              <w:t>noise,unknown</w:t>
            </w:r>
            <w:proofErr w:type="spellEnd"/>
            <w:r>
              <w:rPr>
                <w:rFonts w:eastAsia="新細明體"/>
                <w:lang w:eastAsia="zh-TW"/>
              </w:rPr>
              <w:t>)</w:t>
            </w:r>
          </w:p>
        </w:tc>
        <w:tc>
          <w:tcPr>
            <w:tcW w:w="17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10,50</w:t>
            </w:r>
          </w:p>
        </w:tc>
        <w:tc>
          <w:tcPr>
            <w:tcW w:w="1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50,30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50,30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60,60</w:t>
            </w:r>
          </w:p>
        </w:tc>
        <w:tc>
          <w:tcPr>
            <w:tcW w:w="2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99,90</w:t>
            </w:r>
          </w:p>
        </w:tc>
      </w:tr>
      <w:tr w:rsidR="00E2596E" w:rsidRPr="00E2596E" w:rsidTr="00E2596E">
        <w:trPr>
          <w:trHeight w:val="315"/>
        </w:trPr>
        <w:tc>
          <w:tcPr>
            <w:tcW w:w="2180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/>
                <w:lang w:eastAsia="zh-TW"/>
              </w:rPr>
              <w:t>(</w:t>
            </w:r>
            <w:proofErr w:type="spellStart"/>
            <w:r w:rsidR="00E2596E" w:rsidRPr="00E2596E">
              <w:rPr>
                <w:rFonts w:eastAsia="新細明體" w:hint="eastAsia"/>
                <w:lang w:eastAsia="zh-TW"/>
              </w:rPr>
              <w:t>noise,unknown</w:t>
            </w:r>
            <w:proofErr w:type="spellEnd"/>
            <w:r>
              <w:rPr>
                <w:rFonts w:eastAsia="新細明體"/>
                <w:lang w:eastAsia="zh-TW"/>
              </w:rPr>
              <w:t>)</w:t>
            </w:r>
          </w:p>
        </w:tc>
        <w:tc>
          <w:tcPr>
            <w:tcW w:w="1780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X</w:t>
            </w:r>
          </w:p>
        </w:tc>
        <w:tc>
          <w:tcPr>
            <w:tcW w:w="1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80,40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60,30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80,60</w:t>
            </w:r>
          </w:p>
        </w:tc>
        <w:tc>
          <w:tcPr>
            <w:tcW w:w="2500" w:type="dxa"/>
            <w:noWrap/>
            <w:hideMark/>
          </w:tcPr>
          <w:p w:rsidR="00E2596E" w:rsidRPr="00E2596E" w:rsidRDefault="00CE0FC0" w:rsidP="00CE0FC0">
            <w:pPr>
              <w:jc w:val="center"/>
              <w:rPr>
                <w:rFonts w:eastAsia="新細明體" w:hint="eastAsia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X</w:t>
            </w:r>
          </w:p>
        </w:tc>
      </w:tr>
      <w:tr w:rsidR="00E2596E" w:rsidRPr="00E2596E" w:rsidTr="00E2596E">
        <w:trPr>
          <w:trHeight w:val="315"/>
        </w:trPr>
        <w:tc>
          <w:tcPr>
            <w:tcW w:w="21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Energy</w:t>
            </w:r>
          </w:p>
        </w:tc>
        <w:tc>
          <w:tcPr>
            <w:tcW w:w="178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-7456 or -7992</w:t>
            </w:r>
          </w:p>
        </w:tc>
        <w:tc>
          <w:tcPr>
            <w:tcW w:w="1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-5944 or -5992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-5400</w:t>
            </w:r>
          </w:p>
        </w:tc>
        <w:tc>
          <w:tcPr>
            <w:tcW w:w="96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-6648</w:t>
            </w:r>
          </w:p>
        </w:tc>
        <w:tc>
          <w:tcPr>
            <w:tcW w:w="2500" w:type="dxa"/>
            <w:noWrap/>
            <w:hideMark/>
          </w:tcPr>
          <w:p w:rsidR="00E2596E" w:rsidRPr="00E2596E" w:rsidRDefault="00E2596E" w:rsidP="00CE0FC0">
            <w:pPr>
              <w:jc w:val="center"/>
              <w:rPr>
                <w:rFonts w:eastAsia="新細明體" w:hint="eastAsia"/>
                <w:lang w:eastAsia="zh-TW"/>
              </w:rPr>
            </w:pPr>
            <w:r w:rsidRPr="00E2596E">
              <w:rPr>
                <w:rFonts w:eastAsia="新細明體" w:hint="eastAsia"/>
                <w:lang w:eastAsia="zh-TW"/>
              </w:rPr>
              <w:t>-7998 or -7992</w:t>
            </w:r>
          </w:p>
        </w:tc>
      </w:tr>
    </w:tbl>
    <w:p w:rsidR="00E2596E" w:rsidRPr="00E2596E" w:rsidRDefault="00E2596E" w:rsidP="00E2596E">
      <w:pPr>
        <w:pStyle w:val="12"/>
        <w:rPr>
          <w:rFonts w:hint="eastAsia"/>
          <w:lang w:eastAsia="zh-TW"/>
        </w:rPr>
      </w:pPr>
      <w:r>
        <w:rPr>
          <w:rFonts w:hint="eastAsia"/>
          <w:lang w:eastAsia="zh-TW"/>
        </w:rPr>
        <w:t>TABLE 4</w:t>
      </w:r>
    </w:p>
    <w:p w:rsidR="00CE0FC0" w:rsidRDefault="009F3B66" w:rsidP="00E86564">
      <w:pPr>
        <w:pStyle w:val="1"/>
        <w:rPr>
          <w:rFonts w:eastAsia="新細明體"/>
          <w:b/>
          <w:lang w:eastAsia="zh-TW"/>
        </w:rPr>
      </w:pPr>
      <w:r w:rsidRPr="00A546B6">
        <w:rPr>
          <w:rFonts w:eastAsia="新細明體" w:hint="eastAsia"/>
          <w:b/>
          <w:lang w:eastAsia="zh-TW"/>
        </w:rPr>
        <w:t>conclusion</w:t>
      </w:r>
      <w:r w:rsidR="00A546B6" w:rsidRPr="00A546B6">
        <w:rPr>
          <w:rFonts w:eastAsia="新細明體"/>
          <w:b/>
          <w:lang w:eastAsia="zh-TW"/>
        </w:rPr>
        <w:t xml:space="preserve"> </w:t>
      </w:r>
      <w:r w:rsidR="008E7933" w:rsidRPr="00A546B6">
        <w:rPr>
          <w:rFonts w:eastAsia="新細明體"/>
          <w:b/>
          <w:lang w:eastAsia="zh-TW"/>
        </w:rPr>
        <w:t>-</w:t>
      </w:r>
      <w:r w:rsidR="00A546B6" w:rsidRPr="00A546B6">
        <w:rPr>
          <w:rFonts w:eastAsia="新細明體"/>
          <w:b/>
          <w:lang w:eastAsia="zh-TW"/>
        </w:rPr>
        <w:t xml:space="preserve"> </w:t>
      </w:r>
      <w:r w:rsidR="008E7933" w:rsidRPr="00A546B6">
        <w:rPr>
          <w:rFonts w:eastAsia="新細明體"/>
          <w:b/>
          <w:lang w:eastAsia="zh-TW"/>
        </w:rPr>
        <w:t>analysis</w:t>
      </w:r>
      <w:r w:rsidR="00A546B6" w:rsidRPr="00A546B6">
        <w:rPr>
          <w:rFonts w:eastAsia="新細明體"/>
          <w:b/>
          <w:lang w:eastAsia="zh-TW"/>
        </w:rPr>
        <w:t xml:space="preserve"> and comparison</w:t>
      </w:r>
    </w:p>
    <w:p w:rsidR="00E86564" w:rsidRDefault="00E86564" w:rsidP="00E86564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由</w:t>
      </w:r>
      <w:r w:rsidRPr="00883027">
        <w:rPr>
          <w:rStyle w:val="13"/>
          <w:lang w:eastAsia="zh-TW"/>
        </w:rPr>
        <w:t>FIGURE 1~1</w:t>
      </w:r>
      <w:r w:rsidRPr="00883027">
        <w:rPr>
          <w:rStyle w:val="13"/>
          <w:rFonts w:hint="eastAsia"/>
          <w:lang w:eastAsia="zh-TW"/>
        </w:rPr>
        <w:t xml:space="preserve">5 </w:t>
      </w:r>
      <w:r>
        <w:rPr>
          <w:rFonts w:eastAsia="新細明體" w:hint="eastAsia"/>
          <w:lang w:eastAsia="zh-TW"/>
        </w:rPr>
        <w:t>可觀察到</w:t>
      </w:r>
      <w:r w:rsidRPr="00883027">
        <w:rPr>
          <w:rStyle w:val="13"/>
          <w:rFonts w:hint="eastAsia"/>
          <w:lang w:eastAsia="zh-TW"/>
        </w:rPr>
        <w:t>H</w:t>
      </w:r>
      <w:r w:rsidRPr="00883027">
        <w:rPr>
          <w:rStyle w:val="13"/>
          <w:rFonts w:hint="eastAsia"/>
        </w:rPr>
        <w:t>opfield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神經網路有很強抵抗干擾的能力，即便欲辨識之圖片有</w:t>
      </w:r>
      <w:r>
        <w:rPr>
          <w:rFonts w:eastAsia="新細明體" w:hint="eastAsia"/>
          <w:lang w:eastAsia="zh-TW"/>
        </w:rPr>
        <w:t>50%</w:t>
      </w:r>
      <w:r>
        <w:rPr>
          <w:rFonts w:eastAsia="新細明體" w:hint="eastAsia"/>
          <w:lang w:eastAsia="zh-TW"/>
        </w:rPr>
        <w:t>以上的雜訊或未知，仍有很高的機會正確辨識數字，由</w:t>
      </w:r>
      <w:r w:rsidRPr="00883027">
        <w:rPr>
          <w:rStyle w:val="13"/>
          <w:rFonts w:hint="eastAsia"/>
          <w:lang w:eastAsia="zh-TW"/>
        </w:rPr>
        <w:t>TABLE 4</w:t>
      </w:r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，數字</w:t>
      </w:r>
      <w:r>
        <w:rPr>
          <w:rFonts w:eastAsia="新細明體" w:hint="eastAsia"/>
          <w:lang w:eastAsia="zh-TW"/>
        </w:rPr>
        <w:t xml:space="preserve"> </w:t>
      </w:r>
      <w:proofErr w:type="gramStart"/>
      <w:r>
        <w:rPr>
          <w:rFonts w:eastAsia="新細明體"/>
          <w:lang w:eastAsia="zh-TW"/>
        </w:rPr>
        <w:t>”</w:t>
      </w:r>
      <w:proofErr w:type="gramEnd"/>
      <w:r>
        <w:rPr>
          <w:rFonts w:eastAsia="新細明體" w:hint="eastAsia"/>
          <w:lang w:eastAsia="zh-TW"/>
        </w:rPr>
        <w:t>8</w:t>
      </w:r>
      <w:proofErr w:type="gramStart"/>
      <w:r>
        <w:rPr>
          <w:rFonts w:eastAsia="新細明體"/>
          <w:lang w:eastAsia="zh-TW"/>
        </w:rPr>
        <w:t>”</w:t>
      </w:r>
      <w:proofErr w:type="gramEnd"/>
      <w:r>
        <w:rPr>
          <w:rFonts w:eastAsia="新細明體" w:hint="eastAsia"/>
          <w:lang w:eastAsia="zh-TW"/>
        </w:rPr>
        <w:t xml:space="preserve"> </w:t>
      </w:r>
      <w:r>
        <w:rPr>
          <w:rFonts w:eastAsia="新細明體" w:hint="eastAsia"/>
          <w:lang w:eastAsia="zh-TW"/>
        </w:rPr>
        <w:t>在</w:t>
      </w:r>
      <w:r w:rsidRPr="00883027">
        <w:rPr>
          <w:rStyle w:val="13"/>
          <w:rFonts w:hint="eastAsia"/>
          <w:sz w:val="22"/>
        </w:rPr>
        <w:t>noise</w:t>
      </w:r>
      <w:r w:rsidRPr="00883027">
        <w:rPr>
          <w:rStyle w:val="13"/>
          <w:rFonts w:hint="eastAsia"/>
          <w:sz w:val="20"/>
        </w:rPr>
        <w:t xml:space="preserve"> 99</w:t>
      </w:r>
      <w:r w:rsidRPr="00883027">
        <w:rPr>
          <w:rStyle w:val="13"/>
          <w:sz w:val="20"/>
        </w:rPr>
        <w:t>%</w:t>
      </w:r>
      <w:r>
        <w:rPr>
          <w:rFonts w:eastAsia="新細明體"/>
          <w:lang w:eastAsia="zh-TW"/>
        </w:rPr>
        <w:t xml:space="preserve"> </w:t>
      </w:r>
      <w:r>
        <w:rPr>
          <w:rFonts w:eastAsia="新細明體" w:hint="eastAsia"/>
          <w:lang w:eastAsia="zh-TW"/>
        </w:rPr>
        <w:t>與</w:t>
      </w:r>
      <w:r>
        <w:rPr>
          <w:rFonts w:eastAsia="新細明體" w:hint="eastAsia"/>
          <w:lang w:eastAsia="zh-TW"/>
        </w:rPr>
        <w:t xml:space="preserve"> </w:t>
      </w:r>
      <w:r w:rsidR="00883027" w:rsidRPr="00883027">
        <w:rPr>
          <w:rStyle w:val="13"/>
          <w:sz w:val="22"/>
        </w:rPr>
        <w:t>unknown</w:t>
      </w:r>
      <w:r w:rsidRPr="00883027">
        <w:rPr>
          <w:rStyle w:val="13"/>
          <w:sz w:val="20"/>
          <w:lang w:eastAsia="zh-TW"/>
        </w:rPr>
        <w:t xml:space="preserve"> 90%</w:t>
      </w:r>
      <w:r w:rsidRPr="00883027">
        <w:rPr>
          <w:rFonts w:eastAsia="新細明體" w:hint="eastAsia"/>
          <w:sz w:val="24"/>
          <w:lang w:eastAsia="zh-TW"/>
        </w:rPr>
        <w:t xml:space="preserve"> </w:t>
      </w:r>
      <w:r>
        <w:rPr>
          <w:rFonts w:eastAsia="新細明體" w:hint="eastAsia"/>
          <w:lang w:eastAsia="zh-TW"/>
        </w:rPr>
        <w:t>之情況下，仍能將之正確辨識，但由於條件嚴苛，相較於其他情況來說正確率較低。</w:t>
      </w:r>
    </w:p>
    <w:p w:rsidR="00E86564" w:rsidRPr="00E86564" w:rsidRDefault="00E86564" w:rsidP="00E86564">
      <w:pPr>
        <w:rPr>
          <w:rFonts w:eastAsia="新細明體" w:hint="eastAsia"/>
          <w:lang w:eastAsia="zh-TW"/>
        </w:rPr>
      </w:pPr>
      <w:r>
        <w:rPr>
          <w:rFonts w:eastAsia="新細明體" w:hint="eastAsia"/>
          <w:lang w:eastAsia="zh-TW"/>
        </w:rPr>
        <w:t>我們可以觀察到，成功辨識數字的能量都會群聚在一起，故我們將</w:t>
      </w:r>
      <w:r w:rsidR="006130ED">
        <w:rPr>
          <w:rFonts w:eastAsia="新細明體" w:hint="eastAsia"/>
          <w:lang w:eastAsia="zh-TW"/>
        </w:rPr>
        <w:t>欲辨識</w:t>
      </w:r>
      <w:r w:rsidR="00883027">
        <w:rPr>
          <w:rFonts w:eastAsia="新細明體" w:hint="eastAsia"/>
          <w:lang w:eastAsia="zh-TW"/>
        </w:rPr>
        <w:t>圖片</w:t>
      </w:r>
      <w:r w:rsidR="006130ED">
        <w:rPr>
          <w:rFonts w:eastAsia="新細明體" w:hint="eastAsia"/>
          <w:lang w:eastAsia="zh-TW"/>
        </w:rPr>
        <w:t>能量</w:t>
      </w:r>
      <w:r w:rsidR="00883027">
        <w:rPr>
          <w:rFonts w:eastAsia="新細明體" w:hint="eastAsia"/>
          <w:lang w:eastAsia="zh-TW"/>
        </w:rPr>
        <w:t>與</w:t>
      </w:r>
      <w:r>
        <w:rPr>
          <w:rFonts w:eastAsia="新細明體" w:hint="eastAsia"/>
          <w:lang w:eastAsia="zh-TW"/>
        </w:rPr>
        <w:t>正確結果之能量</w:t>
      </w:r>
      <w:r w:rsidR="00883027">
        <w:rPr>
          <w:rFonts w:eastAsia="新細明體" w:hint="eastAsia"/>
          <w:lang w:eastAsia="zh-TW"/>
        </w:rPr>
        <w:t xml:space="preserve"> (</w:t>
      </w:r>
      <w:r w:rsidR="00883027">
        <w:rPr>
          <w:rFonts w:eastAsia="新細明體" w:hint="eastAsia"/>
          <w:lang w:eastAsia="zh-TW"/>
        </w:rPr>
        <w:t>由</w:t>
      </w:r>
      <w:r w:rsidR="00883027" w:rsidRPr="00883027">
        <w:rPr>
          <w:rStyle w:val="13"/>
          <w:rFonts w:hint="eastAsia"/>
          <w:lang w:eastAsia="zh-TW"/>
        </w:rPr>
        <w:t>TABLE 1</w:t>
      </w:r>
      <w:r w:rsidR="00883027">
        <w:rPr>
          <w:rFonts w:eastAsia="新細明體" w:hint="eastAsia"/>
          <w:lang w:eastAsia="zh-TW"/>
        </w:rPr>
        <w:t>)</w:t>
      </w:r>
      <w:r w:rsidR="00883027">
        <w:rPr>
          <w:rFonts w:eastAsia="新細明體"/>
          <w:lang w:eastAsia="zh-TW"/>
        </w:rPr>
        <w:t xml:space="preserve"> </w:t>
      </w:r>
      <w:r>
        <w:rPr>
          <w:rFonts w:eastAsia="新細明體" w:hint="eastAsia"/>
          <w:lang w:eastAsia="zh-TW"/>
        </w:rPr>
        <w:t>比對後，便能得知此數字</w:t>
      </w:r>
      <w:r w:rsidR="006130ED">
        <w:rPr>
          <w:rFonts w:eastAsia="新細明體" w:hint="eastAsia"/>
          <w:lang w:eastAsia="zh-TW"/>
        </w:rPr>
        <w:t>最有可能</w:t>
      </w:r>
      <w:bookmarkStart w:id="0" w:name="_GoBack"/>
      <w:bookmarkEnd w:id="0"/>
      <w:r>
        <w:rPr>
          <w:rFonts w:eastAsia="新細明體" w:hint="eastAsia"/>
          <w:lang w:eastAsia="zh-TW"/>
        </w:rPr>
        <w:t>為何。</w:t>
      </w:r>
    </w:p>
    <w:sectPr w:rsidR="00E86564" w:rsidRPr="00E86564" w:rsidSect="004E1AED">
      <w:footerReference w:type="default" r:id="rId67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46FF" w:rsidRDefault="00AA46FF">
      <w:pPr>
        <w:spacing w:after="0" w:line="240" w:lineRule="auto"/>
      </w:pPr>
      <w:r>
        <w:separator/>
      </w:r>
    </w:p>
  </w:endnote>
  <w:endnote w:type="continuationSeparator" w:id="0">
    <w:p w:rsidR="00AA46FF" w:rsidRDefault="00AA4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76EC" w:rsidRDefault="002376EC">
        <w:pPr>
          <w:pStyle w:val="aff4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 w:rsidR="006130ED">
          <w:rPr>
            <w:noProof/>
            <w:lang w:val="zh-TW" w:eastAsia="zh-TW" w:bidi="zh-TW"/>
          </w:rPr>
          <w:t>4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46FF" w:rsidRDefault="00AA46FF">
      <w:pPr>
        <w:spacing w:after="0" w:line="240" w:lineRule="auto"/>
      </w:pPr>
      <w:r>
        <w:separator/>
      </w:r>
    </w:p>
  </w:footnote>
  <w:footnote w:type="continuationSeparator" w:id="0">
    <w:p w:rsidR="00AA46FF" w:rsidRDefault="00AA4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82DE2"/>
    <w:multiLevelType w:val="hybridMultilevel"/>
    <w:tmpl w:val="035E8502"/>
    <w:lvl w:ilvl="0" w:tplc="919E0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0E6C672F"/>
    <w:multiLevelType w:val="hybridMultilevel"/>
    <w:tmpl w:val="270C461C"/>
    <w:lvl w:ilvl="0" w:tplc="29BA27E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3D42AD"/>
    <w:multiLevelType w:val="hybridMultilevel"/>
    <w:tmpl w:val="52C6F904"/>
    <w:lvl w:ilvl="0" w:tplc="4644EC3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877778"/>
    <w:multiLevelType w:val="hybridMultilevel"/>
    <w:tmpl w:val="02C83468"/>
    <w:lvl w:ilvl="0" w:tplc="6DF243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F3F5091"/>
    <w:multiLevelType w:val="hybridMultilevel"/>
    <w:tmpl w:val="176E419A"/>
    <w:lvl w:ilvl="0" w:tplc="DB9C7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24E6961"/>
    <w:multiLevelType w:val="hybridMultilevel"/>
    <w:tmpl w:val="5FDE33CA"/>
    <w:lvl w:ilvl="0" w:tplc="B11C30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5A2746"/>
    <w:multiLevelType w:val="hybridMultilevel"/>
    <w:tmpl w:val="4EAED20A"/>
    <w:lvl w:ilvl="0" w:tplc="927E75F8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0285EEE"/>
    <w:multiLevelType w:val="hybridMultilevel"/>
    <w:tmpl w:val="2FEA97EE"/>
    <w:lvl w:ilvl="0" w:tplc="842CECF6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3B2769"/>
    <w:multiLevelType w:val="hybridMultilevel"/>
    <w:tmpl w:val="6EA67368"/>
    <w:lvl w:ilvl="0" w:tplc="978AFC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A2C3EB3"/>
    <w:multiLevelType w:val="multilevel"/>
    <w:tmpl w:val="84B4631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7F3A1AB1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2"/>
  </w:num>
  <w:num w:numId="3">
    <w:abstractNumId w:val="20"/>
  </w:num>
  <w:num w:numId="4">
    <w:abstractNumId w:val="14"/>
  </w:num>
  <w:num w:numId="5">
    <w:abstractNumId w:val="24"/>
  </w:num>
  <w:num w:numId="6">
    <w:abstractNumId w:val="25"/>
  </w:num>
  <w:num w:numId="7">
    <w:abstractNumId w:val="23"/>
  </w:num>
  <w:num w:numId="8">
    <w:abstractNumId w:val="26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  <w:num w:numId="20">
    <w:abstractNumId w:val="13"/>
  </w:num>
  <w:num w:numId="21">
    <w:abstractNumId w:val="16"/>
  </w:num>
  <w:num w:numId="22">
    <w:abstractNumId w:val="17"/>
  </w:num>
  <w:num w:numId="23">
    <w:abstractNumId w:val="11"/>
  </w:num>
  <w:num w:numId="24">
    <w:abstractNumId w:val="22"/>
  </w:num>
  <w:num w:numId="25">
    <w:abstractNumId w:val="19"/>
  </w:num>
  <w:num w:numId="26">
    <w:abstractNumId w:val="18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AwtDCyMDU1NDI0sbRQ0lEKTi0uzszPAykwrgUARNkjvywAAAA="/>
  </w:docVars>
  <w:rsids>
    <w:rsidRoot w:val="00223D08"/>
    <w:rsid w:val="0000195D"/>
    <w:rsid w:val="000153FA"/>
    <w:rsid w:val="000159E7"/>
    <w:rsid w:val="000173C8"/>
    <w:rsid w:val="00020035"/>
    <w:rsid w:val="00034A48"/>
    <w:rsid w:val="0005647B"/>
    <w:rsid w:val="0006192D"/>
    <w:rsid w:val="00064F43"/>
    <w:rsid w:val="00081487"/>
    <w:rsid w:val="00085FBA"/>
    <w:rsid w:val="000B2C03"/>
    <w:rsid w:val="000D7DDE"/>
    <w:rsid w:val="000E018B"/>
    <w:rsid w:val="001503CA"/>
    <w:rsid w:val="00180FF2"/>
    <w:rsid w:val="00184FBB"/>
    <w:rsid w:val="001918DC"/>
    <w:rsid w:val="001926E4"/>
    <w:rsid w:val="00194DF6"/>
    <w:rsid w:val="001A6CE6"/>
    <w:rsid w:val="001B6FCB"/>
    <w:rsid w:val="001D1F29"/>
    <w:rsid w:val="00205BF8"/>
    <w:rsid w:val="00214BB6"/>
    <w:rsid w:val="002216C7"/>
    <w:rsid w:val="00223D08"/>
    <w:rsid w:val="002376EC"/>
    <w:rsid w:val="002408F5"/>
    <w:rsid w:val="00252969"/>
    <w:rsid w:val="00255DDC"/>
    <w:rsid w:val="00257E01"/>
    <w:rsid w:val="00260D91"/>
    <w:rsid w:val="00272691"/>
    <w:rsid w:val="00283EB6"/>
    <w:rsid w:val="00295D69"/>
    <w:rsid w:val="002A03E2"/>
    <w:rsid w:val="002A3810"/>
    <w:rsid w:val="002B0143"/>
    <w:rsid w:val="002C39A7"/>
    <w:rsid w:val="002D294F"/>
    <w:rsid w:val="002F6702"/>
    <w:rsid w:val="002F750F"/>
    <w:rsid w:val="00305023"/>
    <w:rsid w:val="00305A35"/>
    <w:rsid w:val="0033435C"/>
    <w:rsid w:val="0035762F"/>
    <w:rsid w:val="003620BF"/>
    <w:rsid w:val="003F79CB"/>
    <w:rsid w:val="0040394A"/>
    <w:rsid w:val="004432F5"/>
    <w:rsid w:val="004665BA"/>
    <w:rsid w:val="0048549B"/>
    <w:rsid w:val="004867AB"/>
    <w:rsid w:val="00497552"/>
    <w:rsid w:val="004C0BAE"/>
    <w:rsid w:val="004E1AED"/>
    <w:rsid w:val="004F142E"/>
    <w:rsid w:val="00503385"/>
    <w:rsid w:val="00510249"/>
    <w:rsid w:val="0052409D"/>
    <w:rsid w:val="0055019C"/>
    <w:rsid w:val="005738C3"/>
    <w:rsid w:val="005908AE"/>
    <w:rsid w:val="0059348E"/>
    <w:rsid w:val="005A60A1"/>
    <w:rsid w:val="005C12A5"/>
    <w:rsid w:val="005C2759"/>
    <w:rsid w:val="005C7AB7"/>
    <w:rsid w:val="005D102F"/>
    <w:rsid w:val="005D58E5"/>
    <w:rsid w:val="005E0D31"/>
    <w:rsid w:val="00607E3F"/>
    <w:rsid w:val="006130ED"/>
    <w:rsid w:val="006141BF"/>
    <w:rsid w:val="006159C9"/>
    <w:rsid w:val="00625733"/>
    <w:rsid w:val="00647CC9"/>
    <w:rsid w:val="00654C32"/>
    <w:rsid w:val="00657D4E"/>
    <w:rsid w:val="00683DAF"/>
    <w:rsid w:val="00684525"/>
    <w:rsid w:val="00687E9F"/>
    <w:rsid w:val="006C39EA"/>
    <w:rsid w:val="006E2BFA"/>
    <w:rsid w:val="006F01C0"/>
    <w:rsid w:val="0070070F"/>
    <w:rsid w:val="0074677D"/>
    <w:rsid w:val="00762B6C"/>
    <w:rsid w:val="00783CA2"/>
    <w:rsid w:val="007A327B"/>
    <w:rsid w:val="007A7DB7"/>
    <w:rsid w:val="007C5EA1"/>
    <w:rsid w:val="007E63CB"/>
    <w:rsid w:val="007F352D"/>
    <w:rsid w:val="0081750B"/>
    <w:rsid w:val="00832A6D"/>
    <w:rsid w:val="00833545"/>
    <w:rsid w:val="008723FB"/>
    <w:rsid w:val="00883027"/>
    <w:rsid w:val="008B0E6C"/>
    <w:rsid w:val="008B22CA"/>
    <w:rsid w:val="008B548C"/>
    <w:rsid w:val="008B5FD9"/>
    <w:rsid w:val="008C339B"/>
    <w:rsid w:val="008D2876"/>
    <w:rsid w:val="008E7933"/>
    <w:rsid w:val="008F11DE"/>
    <w:rsid w:val="008F7F5A"/>
    <w:rsid w:val="00900BF7"/>
    <w:rsid w:val="009146B8"/>
    <w:rsid w:val="00934A9A"/>
    <w:rsid w:val="00955930"/>
    <w:rsid w:val="00956C6A"/>
    <w:rsid w:val="00957DA6"/>
    <w:rsid w:val="00960FE8"/>
    <w:rsid w:val="00962563"/>
    <w:rsid w:val="009735B1"/>
    <w:rsid w:val="009A0E1D"/>
    <w:rsid w:val="009A602E"/>
    <w:rsid w:val="009F3B66"/>
    <w:rsid w:val="00A0663E"/>
    <w:rsid w:val="00A1310C"/>
    <w:rsid w:val="00A2063E"/>
    <w:rsid w:val="00A22395"/>
    <w:rsid w:val="00A534B6"/>
    <w:rsid w:val="00A546B6"/>
    <w:rsid w:val="00A54C23"/>
    <w:rsid w:val="00A612FD"/>
    <w:rsid w:val="00AA1672"/>
    <w:rsid w:val="00AA197F"/>
    <w:rsid w:val="00AA46FF"/>
    <w:rsid w:val="00AA517F"/>
    <w:rsid w:val="00AA529E"/>
    <w:rsid w:val="00AD52A8"/>
    <w:rsid w:val="00AE794C"/>
    <w:rsid w:val="00AF35A7"/>
    <w:rsid w:val="00B43F56"/>
    <w:rsid w:val="00B50D05"/>
    <w:rsid w:val="00B61A53"/>
    <w:rsid w:val="00B82365"/>
    <w:rsid w:val="00B86BE4"/>
    <w:rsid w:val="00B91BE2"/>
    <w:rsid w:val="00BB583B"/>
    <w:rsid w:val="00C11CA2"/>
    <w:rsid w:val="00C20253"/>
    <w:rsid w:val="00C26484"/>
    <w:rsid w:val="00C2797E"/>
    <w:rsid w:val="00C87586"/>
    <w:rsid w:val="00CC6D84"/>
    <w:rsid w:val="00CE03D8"/>
    <w:rsid w:val="00CE0FC0"/>
    <w:rsid w:val="00CF18CB"/>
    <w:rsid w:val="00D0322D"/>
    <w:rsid w:val="00D127D8"/>
    <w:rsid w:val="00D16295"/>
    <w:rsid w:val="00D47A97"/>
    <w:rsid w:val="00D53A70"/>
    <w:rsid w:val="00D75C9E"/>
    <w:rsid w:val="00D81792"/>
    <w:rsid w:val="00D841BF"/>
    <w:rsid w:val="00DA6F69"/>
    <w:rsid w:val="00DB2A59"/>
    <w:rsid w:val="00DD232F"/>
    <w:rsid w:val="00DF6D81"/>
    <w:rsid w:val="00E23792"/>
    <w:rsid w:val="00E2596E"/>
    <w:rsid w:val="00E419A1"/>
    <w:rsid w:val="00E51573"/>
    <w:rsid w:val="00E54D63"/>
    <w:rsid w:val="00E82C37"/>
    <w:rsid w:val="00E8330E"/>
    <w:rsid w:val="00E86564"/>
    <w:rsid w:val="00EA1F10"/>
    <w:rsid w:val="00EA500B"/>
    <w:rsid w:val="00EC2BBC"/>
    <w:rsid w:val="00EC4140"/>
    <w:rsid w:val="00EF3104"/>
    <w:rsid w:val="00F1050F"/>
    <w:rsid w:val="00F23956"/>
    <w:rsid w:val="00F33E01"/>
    <w:rsid w:val="00F8518E"/>
    <w:rsid w:val="00F857F9"/>
    <w:rsid w:val="00F94733"/>
    <w:rsid w:val="00FA761E"/>
    <w:rsid w:val="00FB6B8E"/>
    <w:rsid w:val="00FC728D"/>
    <w:rsid w:val="00FC7B5A"/>
    <w:rsid w:val="00FD07DA"/>
    <w:rsid w:val="00FD6838"/>
    <w:rsid w:val="00FE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726EA"/>
  <w15:docId w15:val="{189F87B9-9BC0-41A3-A7C7-CF38550C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0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標題 字元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鮮明引文 字元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標題 4 字元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0">
    <w:name w:val="標題 5 字元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標題 6 字元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標題 7 字元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本文 3 字元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本文縮排 3 字元"/>
    <w:basedOn w:val="a0"/>
    <w:link w:val="33"/>
    <w:uiPriority w:val="99"/>
    <w:semiHidden/>
    <w:rsid w:val="00D47A97"/>
    <w:rPr>
      <w:szCs w:val="16"/>
    </w:rPr>
  </w:style>
  <w:style w:type="character" w:styleId="af0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2">
    <w:name w:val="註解文字 字元"/>
    <w:basedOn w:val="a0"/>
    <w:link w:val="af1"/>
    <w:uiPriority w:val="99"/>
    <w:semiHidden/>
    <w:rsid w:val="00D47A97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47A97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D47A97"/>
    <w:rPr>
      <w:b/>
      <w:bCs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6">
    <w:name w:val="文件引導模式 字元"/>
    <w:basedOn w:val="a0"/>
    <w:link w:val="af5"/>
    <w:uiPriority w:val="99"/>
    <w:semiHidden/>
    <w:rsid w:val="00D47A97"/>
    <w:rPr>
      <w:rFonts w:ascii="Segoe UI" w:hAnsi="Segoe UI" w:cs="Segoe UI"/>
      <w:szCs w:val="16"/>
    </w:rPr>
  </w:style>
  <w:style w:type="paragraph" w:styleId="af7">
    <w:name w:val="endnote text"/>
    <w:basedOn w:val="a"/>
    <w:link w:val="af8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8">
    <w:name w:val="章節附註文字 字元"/>
    <w:basedOn w:val="a0"/>
    <w:link w:val="af7"/>
    <w:uiPriority w:val="99"/>
    <w:semiHidden/>
    <w:rsid w:val="00D47A97"/>
    <w:rPr>
      <w:szCs w:val="20"/>
    </w:rPr>
  </w:style>
  <w:style w:type="paragraph" w:styleId="af9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"/>
    <w:link w:val="afb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b">
    <w:name w:val="註腳文字 字元"/>
    <w:basedOn w:val="a0"/>
    <w:link w:val="afa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預設格式 字元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d">
    <w:name w:val="巨集文字 字元"/>
    <w:basedOn w:val="a0"/>
    <w:link w:val="afc"/>
    <w:uiPriority w:val="99"/>
    <w:semiHidden/>
    <w:rsid w:val="00D47A97"/>
    <w:rPr>
      <w:rFonts w:ascii="Consolas" w:hAnsi="Consolas"/>
      <w:szCs w:val="20"/>
    </w:rPr>
  </w:style>
  <w:style w:type="paragraph" w:styleId="afe">
    <w:name w:val="Plain Text"/>
    <w:basedOn w:val="a"/>
    <w:link w:val="aff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">
    <w:name w:val="純文字 字元"/>
    <w:basedOn w:val="a0"/>
    <w:link w:val="afe"/>
    <w:uiPriority w:val="99"/>
    <w:semiHidden/>
    <w:rsid w:val="00D47A97"/>
    <w:rPr>
      <w:rFonts w:ascii="Consolas" w:hAnsi="Consolas"/>
      <w:szCs w:val="21"/>
    </w:rPr>
  </w:style>
  <w:style w:type="paragraph" w:styleId="aff0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1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2">
    <w:name w:val="header"/>
    <w:basedOn w:val="a"/>
    <w:link w:val="aff3"/>
    <w:uiPriority w:val="99"/>
    <w:unhideWhenUsed/>
    <w:rsid w:val="004E1AED"/>
    <w:pPr>
      <w:spacing w:before="0" w:after="0" w:line="240" w:lineRule="auto"/>
    </w:pPr>
  </w:style>
  <w:style w:type="character" w:customStyle="1" w:styleId="aff3">
    <w:name w:val="頁首 字元"/>
    <w:basedOn w:val="a0"/>
    <w:link w:val="aff2"/>
    <w:uiPriority w:val="99"/>
    <w:rsid w:val="004E1AED"/>
  </w:style>
  <w:style w:type="paragraph" w:styleId="aff4">
    <w:name w:val="footer"/>
    <w:basedOn w:val="a"/>
    <w:link w:val="aff5"/>
    <w:uiPriority w:val="99"/>
    <w:unhideWhenUsed/>
    <w:rsid w:val="004E1AED"/>
    <w:pPr>
      <w:spacing w:before="0" w:after="0" w:line="240" w:lineRule="auto"/>
    </w:pPr>
  </w:style>
  <w:style w:type="character" w:customStyle="1" w:styleId="aff5">
    <w:name w:val="頁尾 字元"/>
    <w:basedOn w:val="a0"/>
    <w:link w:val="aff4"/>
    <w:uiPriority w:val="99"/>
    <w:rsid w:val="004E1AED"/>
  </w:style>
  <w:style w:type="table" w:styleId="4-2">
    <w:name w:val="Grid Table 4 Accent 2"/>
    <w:basedOn w:val="a1"/>
    <w:uiPriority w:val="49"/>
    <w:rsid w:val="00FB6B8E"/>
    <w:pPr>
      <w:spacing w:after="0" w:line="240" w:lineRule="auto"/>
    </w:pPr>
    <w:tblPr>
      <w:tblStyleRowBandSize w:val="1"/>
      <w:tblStyleColBandSize w:val="1"/>
      <w:tblBorders>
        <w:top w:val="single" w:sz="4" w:space="0" w:color="CAE57B" w:themeColor="accent2" w:themeTint="99"/>
        <w:left w:val="single" w:sz="4" w:space="0" w:color="CAE57B" w:themeColor="accent2" w:themeTint="99"/>
        <w:bottom w:val="single" w:sz="4" w:space="0" w:color="CAE57B" w:themeColor="accent2" w:themeTint="99"/>
        <w:right w:val="single" w:sz="4" w:space="0" w:color="CAE57B" w:themeColor="accent2" w:themeTint="99"/>
        <w:insideH w:val="single" w:sz="4" w:space="0" w:color="CAE57B" w:themeColor="accent2" w:themeTint="99"/>
        <w:insideV w:val="single" w:sz="4" w:space="0" w:color="CAE57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D028" w:themeColor="accent2"/>
          <w:left w:val="single" w:sz="4" w:space="0" w:color="A5D028" w:themeColor="accent2"/>
          <w:bottom w:val="single" w:sz="4" w:space="0" w:color="A5D028" w:themeColor="accent2"/>
          <w:right w:val="single" w:sz="4" w:space="0" w:color="A5D028" w:themeColor="accent2"/>
          <w:insideH w:val="nil"/>
          <w:insideV w:val="nil"/>
        </w:tcBorders>
        <w:shd w:val="clear" w:color="auto" w:fill="A5D028" w:themeFill="accent2"/>
      </w:tcPr>
    </w:tblStylePr>
    <w:tblStylePr w:type="lastRow">
      <w:rPr>
        <w:b/>
        <w:bCs/>
      </w:rPr>
      <w:tblPr/>
      <w:tcPr>
        <w:tcBorders>
          <w:top w:val="double" w:sz="4" w:space="0" w:color="A5D02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</w:style>
  <w:style w:type="table" w:styleId="2-2">
    <w:name w:val="List Table 2 Accent 2"/>
    <w:basedOn w:val="a1"/>
    <w:uiPriority w:val="47"/>
    <w:rsid w:val="00FB6B8E"/>
    <w:pPr>
      <w:spacing w:after="0" w:line="240" w:lineRule="auto"/>
    </w:pPr>
    <w:tblPr>
      <w:tblStyleRowBandSize w:val="1"/>
      <w:tblStyleColBandSize w:val="1"/>
      <w:tblBorders>
        <w:top w:val="single" w:sz="4" w:space="0" w:color="CAE57B" w:themeColor="accent2" w:themeTint="99"/>
        <w:bottom w:val="single" w:sz="4" w:space="0" w:color="CAE57B" w:themeColor="accent2" w:themeTint="99"/>
        <w:insideH w:val="single" w:sz="4" w:space="0" w:color="CAE57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</w:style>
  <w:style w:type="table" w:styleId="1-3">
    <w:name w:val="List Table 1 Light Accent 3"/>
    <w:basedOn w:val="a1"/>
    <w:uiPriority w:val="46"/>
    <w:rsid w:val="00FB6B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F8B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F8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table" w:styleId="1-2">
    <w:name w:val="List Table 1 Light Accent 2"/>
    <w:basedOn w:val="a1"/>
    <w:uiPriority w:val="46"/>
    <w:rsid w:val="00FB6B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AE57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AE57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</w:style>
  <w:style w:type="table" w:styleId="1-1">
    <w:name w:val="List Table 1 Light Accent 1"/>
    <w:basedOn w:val="a1"/>
    <w:uiPriority w:val="46"/>
    <w:rsid w:val="00FB6B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</w:style>
  <w:style w:type="table" w:styleId="21">
    <w:name w:val="List Table 2"/>
    <w:basedOn w:val="a1"/>
    <w:uiPriority w:val="47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99"/>
        <w:bottom w:val="single" w:sz="4" w:space="0" w:color="808080" w:themeColor="text1" w:themeTint="99"/>
        <w:insideH w:val="single" w:sz="4" w:space="0" w:color="808080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11">
    <w:name w:val="List Table 1 Light"/>
    <w:basedOn w:val="a1"/>
    <w:uiPriority w:val="46"/>
    <w:rsid w:val="00D75C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08080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0808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41">
    <w:name w:val="List Table 4"/>
    <w:basedOn w:val="a1"/>
    <w:uiPriority w:val="49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99"/>
        <w:left w:val="single" w:sz="4" w:space="0" w:color="808080" w:themeColor="text1" w:themeTint="99"/>
        <w:bottom w:val="single" w:sz="4" w:space="0" w:color="808080" w:themeColor="text1" w:themeTint="99"/>
        <w:right w:val="single" w:sz="4" w:space="0" w:color="808080" w:themeColor="text1" w:themeTint="99"/>
        <w:insideH w:val="single" w:sz="4" w:space="0" w:color="808080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2C2C" w:themeColor="text1"/>
          <w:left w:val="single" w:sz="4" w:space="0" w:color="2C2C2C" w:themeColor="text1"/>
          <w:bottom w:val="single" w:sz="4" w:space="0" w:color="2C2C2C" w:themeColor="text1"/>
          <w:right w:val="single" w:sz="4" w:space="0" w:color="2C2C2C" w:themeColor="text1"/>
          <w:insideH w:val="nil"/>
        </w:tcBorders>
        <w:shd w:val="clear" w:color="auto" w:fill="2C2C2C" w:themeFill="text1"/>
      </w:tcPr>
    </w:tblStylePr>
    <w:tblStylePr w:type="lastRow">
      <w:rPr>
        <w:b/>
        <w:bCs/>
      </w:rPr>
      <w:tblPr/>
      <w:tcPr>
        <w:tcBorders>
          <w:top w:val="double" w:sz="4" w:space="0" w:color="808080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35">
    <w:name w:val="Grid Table 3"/>
    <w:basedOn w:val="a1"/>
    <w:uiPriority w:val="48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99"/>
        <w:left w:val="single" w:sz="4" w:space="0" w:color="808080" w:themeColor="text1" w:themeTint="99"/>
        <w:bottom w:val="single" w:sz="4" w:space="0" w:color="808080" w:themeColor="text1" w:themeTint="99"/>
        <w:right w:val="single" w:sz="4" w:space="0" w:color="808080" w:themeColor="text1" w:themeTint="99"/>
        <w:insideH w:val="single" w:sz="4" w:space="0" w:color="808080" w:themeColor="text1" w:themeTint="99"/>
        <w:insideV w:val="single" w:sz="4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  <w:tblStylePr w:type="neCell">
      <w:tblPr/>
      <w:tcPr>
        <w:tcBorders>
          <w:bottom w:val="single" w:sz="4" w:space="0" w:color="808080" w:themeColor="text1" w:themeTint="99"/>
        </w:tcBorders>
      </w:tcPr>
    </w:tblStylePr>
    <w:tblStylePr w:type="nwCell">
      <w:tblPr/>
      <w:tcPr>
        <w:tcBorders>
          <w:bottom w:val="single" w:sz="4" w:space="0" w:color="808080" w:themeColor="text1" w:themeTint="99"/>
        </w:tcBorders>
      </w:tcPr>
    </w:tblStylePr>
    <w:tblStylePr w:type="seCell">
      <w:tblPr/>
      <w:tcPr>
        <w:tcBorders>
          <w:top w:val="single" w:sz="4" w:space="0" w:color="808080" w:themeColor="text1" w:themeTint="99"/>
        </w:tcBorders>
      </w:tcPr>
    </w:tblStylePr>
    <w:tblStylePr w:type="swCell">
      <w:tblPr/>
      <w:tcPr>
        <w:tcBorders>
          <w:top w:val="single" w:sz="4" w:space="0" w:color="808080" w:themeColor="text1" w:themeTint="99"/>
        </w:tcBorders>
      </w:tcPr>
    </w:tblStylePr>
  </w:style>
  <w:style w:type="table" w:styleId="3-1">
    <w:name w:val="Grid Table 3 Accent 1"/>
    <w:basedOn w:val="a1"/>
    <w:uiPriority w:val="48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1" w:themeTint="99"/>
        <w:left w:val="single" w:sz="4" w:space="0" w:color="FFD966" w:themeColor="accent1" w:themeTint="99"/>
        <w:bottom w:val="single" w:sz="4" w:space="0" w:color="FFD966" w:themeColor="accent1" w:themeTint="99"/>
        <w:right w:val="single" w:sz="4" w:space="0" w:color="FFD966" w:themeColor="accent1" w:themeTint="99"/>
        <w:insideH w:val="single" w:sz="4" w:space="0" w:color="FFD966" w:themeColor="accent1" w:themeTint="99"/>
        <w:insideV w:val="single" w:sz="4" w:space="0" w:color="FFD96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  <w:tblStylePr w:type="neCell">
      <w:tblPr/>
      <w:tcPr>
        <w:tcBorders>
          <w:bottom w:val="single" w:sz="4" w:space="0" w:color="FFD966" w:themeColor="accent1" w:themeTint="99"/>
        </w:tcBorders>
      </w:tcPr>
    </w:tblStylePr>
    <w:tblStylePr w:type="nwCell">
      <w:tblPr/>
      <w:tcPr>
        <w:tcBorders>
          <w:bottom w:val="single" w:sz="4" w:space="0" w:color="FFD966" w:themeColor="accent1" w:themeTint="99"/>
        </w:tcBorders>
      </w:tcPr>
    </w:tblStylePr>
    <w:tblStylePr w:type="seCell">
      <w:tblPr/>
      <w:tcPr>
        <w:tcBorders>
          <w:top w:val="single" w:sz="4" w:space="0" w:color="FFD966" w:themeColor="accent1" w:themeTint="99"/>
        </w:tcBorders>
      </w:tcPr>
    </w:tblStylePr>
    <w:tblStylePr w:type="swCell">
      <w:tblPr/>
      <w:tcPr>
        <w:tcBorders>
          <w:top w:val="single" w:sz="4" w:space="0" w:color="FFD966" w:themeColor="accent1" w:themeTint="99"/>
        </w:tcBorders>
      </w:tcPr>
    </w:tblStylePr>
  </w:style>
  <w:style w:type="table" w:styleId="3-2">
    <w:name w:val="Grid Table 3 Accent 2"/>
    <w:basedOn w:val="a1"/>
    <w:uiPriority w:val="48"/>
    <w:rsid w:val="00D75C9E"/>
    <w:pPr>
      <w:spacing w:after="0" w:line="240" w:lineRule="auto"/>
    </w:pPr>
    <w:tblPr>
      <w:tblStyleRowBandSize w:val="1"/>
      <w:tblStyleColBandSize w:val="1"/>
      <w:tblBorders>
        <w:top w:val="single" w:sz="4" w:space="0" w:color="CAE57B" w:themeColor="accent2" w:themeTint="99"/>
        <w:left w:val="single" w:sz="4" w:space="0" w:color="CAE57B" w:themeColor="accent2" w:themeTint="99"/>
        <w:bottom w:val="single" w:sz="4" w:space="0" w:color="CAE57B" w:themeColor="accent2" w:themeTint="99"/>
        <w:right w:val="single" w:sz="4" w:space="0" w:color="CAE57B" w:themeColor="accent2" w:themeTint="99"/>
        <w:insideH w:val="single" w:sz="4" w:space="0" w:color="CAE57B" w:themeColor="accent2" w:themeTint="99"/>
        <w:insideV w:val="single" w:sz="4" w:space="0" w:color="CAE57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  <w:tblStylePr w:type="neCell">
      <w:tblPr/>
      <w:tcPr>
        <w:tcBorders>
          <w:bottom w:val="single" w:sz="4" w:space="0" w:color="CAE57B" w:themeColor="accent2" w:themeTint="99"/>
        </w:tcBorders>
      </w:tcPr>
    </w:tblStylePr>
    <w:tblStylePr w:type="nwCell">
      <w:tblPr/>
      <w:tcPr>
        <w:tcBorders>
          <w:bottom w:val="single" w:sz="4" w:space="0" w:color="CAE57B" w:themeColor="accent2" w:themeTint="99"/>
        </w:tcBorders>
      </w:tcPr>
    </w:tblStylePr>
    <w:tblStylePr w:type="seCell">
      <w:tblPr/>
      <w:tcPr>
        <w:tcBorders>
          <w:top w:val="single" w:sz="4" w:space="0" w:color="CAE57B" w:themeColor="accent2" w:themeTint="99"/>
        </w:tcBorders>
      </w:tcPr>
    </w:tblStylePr>
    <w:tblStylePr w:type="swCell">
      <w:tblPr/>
      <w:tcPr>
        <w:tcBorders>
          <w:top w:val="single" w:sz="4" w:space="0" w:color="CAE57B" w:themeColor="accent2" w:themeTint="99"/>
        </w:tcBorders>
      </w:tcPr>
    </w:tblStylePr>
  </w:style>
  <w:style w:type="table" w:styleId="71">
    <w:name w:val="List Table 7 Colorful"/>
    <w:basedOn w:val="a1"/>
    <w:uiPriority w:val="52"/>
    <w:rsid w:val="00D75C9E"/>
    <w:pPr>
      <w:spacing w:after="0" w:line="240" w:lineRule="auto"/>
    </w:pPr>
    <w:rPr>
      <w:color w:val="2C2C2C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2C2C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2C2C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2C2C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2C2C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D75C9E"/>
    <w:pPr>
      <w:spacing w:after="0" w:line="240" w:lineRule="auto"/>
    </w:pPr>
    <w:rPr>
      <w:color w:val="BF8F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1" w:themeFillTint="33"/>
      </w:tcPr>
    </w:tblStylePr>
    <w:tblStylePr w:type="band1Horz">
      <w:tblPr/>
      <w:tcPr>
        <w:shd w:val="clear" w:color="auto" w:fill="FFF2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1"/>
    <w:uiPriority w:val="52"/>
    <w:rsid w:val="00D75C9E"/>
    <w:pPr>
      <w:spacing w:after="0" w:line="240" w:lineRule="auto"/>
    </w:pPr>
    <w:rPr>
      <w:color w:val="7B9B1E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D02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D02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D02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D02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F6D2" w:themeFill="accent2" w:themeFillTint="33"/>
      </w:tcPr>
    </w:tblStylePr>
    <w:tblStylePr w:type="band1Horz">
      <w:tblPr/>
      <w:tcPr>
        <w:shd w:val="clear" w:color="auto" w:fill="EDF6D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D75C9E"/>
    <w:pPr>
      <w:spacing w:after="0" w:line="240" w:lineRule="auto"/>
    </w:pPr>
    <w:rPr>
      <w:color w:val="06985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8CC78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8CC78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8CC78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8CC78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D75C9E"/>
    <w:pPr>
      <w:spacing w:after="0" w:line="240" w:lineRule="auto"/>
    </w:pPr>
    <w:rPr>
      <w:color w:val="D60E72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2409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2409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2409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2409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CD8EA" w:themeFill="accent4" w:themeFillTint="33"/>
      </w:tcPr>
    </w:tblStylePr>
    <w:tblStylePr w:type="band1Horz">
      <w:tblPr/>
      <w:tcPr>
        <w:shd w:val="clear" w:color="auto" w:fill="FCD8E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1"/>
    <w:uiPriority w:val="52"/>
    <w:rsid w:val="00D75C9E"/>
    <w:pPr>
      <w:spacing w:after="0" w:line="240" w:lineRule="auto"/>
    </w:pPr>
    <w:rPr>
      <w:color w:val="61616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2828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2828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2828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2828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5E5E7" w:themeFill="accent5" w:themeFillTint="33"/>
      </w:tcPr>
    </w:tblStylePr>
    <w:tblStylePr w:type="band1Horz">
      <w:tblPr/>
      <w:tcPr>
        <w:shd w:val="clear" w:color="auto" w:fill="E5E5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Grid Table 2"/>
    <w:basedOn w:val="a1"/>
    <w:uiPriority w:val="47"/>
    <w:rsid w:val="00D75C9E"/>
    <w:pPr>
      <w:spacing w:after="0" w:line="240" w:lineRule="auto"/>
    </w:pPr>
    <w:tblPr>
      <w:tblStyleRowBandSize w:val="1"/>
      <w:tblStyleColBandSize w:val="1"/>
      <w:tblBorders>
        <w:top w:val="single" w:sz="2" w:space="0" w:color="808080" w:themeColor="text1" w:themeTint="99"/>
        <w:bottom w:val="single" w:sz="2" w:space="0" w:color="808080" w:themeColor="text1" w:themeTint="99"/>
        <w:insideH w:val="single" w:sz="2" w:space="0" w:color="808080" w:themeColor="text1" w:themeTint="99"/>
        <w:insideV w:val="single" w:sz="2" w:space="0" w:color="808080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08080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08080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D4" w:themeFill="text1" w:themeFillTint="33"/>
      </w:tcPr>
    </w:tblStylePr>
    <w:tblStylePr w:type="band1Horz">
      <w:tblPr/>
      <w:tcPr>
        <w:shd w:val="clear" w:color="auto" w:fill="D4D4D4" w:themeFill="text1" w:themeFillTint="33"/>
      </w:tcPr>
    </w:tblStylePr>
  </w:style>
  <w:style w:type="table" w:styleId="2-3">
    <w:name w:val="Grid Table 2 Accent 3"/>
    <w:basedOn w:val="a1"/>
    <w:uiPriority w:val="47"/>
    <w:rsid w:val="0000195D"/>
    <w:pPr>
      <w:spacing w:after="0" w:line="240" w:lineRule="auto"/>
    </w:pPr>
    <w:tblPr>
      <w:tblStyleRowBandSize w:val="1"/>
      <w:tblStyleColBandSize w:val="1"/>
      <w:tblBorders>
        <w:top w:val="single" w:sz="2" w:space="0" w:color="52F8B0" w:themeColor="accent3" w:themeTint="99"/>
        <w:bottom w:val="single" w:sz="2" w:space="0" w:color="52F8B0" w:themeColor="accent3" w:themeTint="99"/>
        <w:insideH w:val="single" w:sz="2" w:space="0" w:color="52F8B0" w:themeColor="accent3" w:themeTint="99"/>
        <w:insideV w:val="single" w:sz="2" w:space="0" w:color="52F8B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F8B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F8B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table" w:styleId="2-4">
    <w:name w:val="List Table 2 Accent 4"/>
    <w:basedOn w:val="a1"/>
    <w:uiPriority w:val="47"/>
    <w:rsid w:val="0000195D"/>
    <w:pPr>
      <w:spacing w:after="0" w:line="240" w:lineRule="auto"/>
    </w:pPr>
    <w:tblPr>
      <w:tblStyleRowBandSize w:val="1"/>
      <w:tblStyleColBandSize w:val="1"/>
      <w:tblBorders>
        <w:top w:val="single" w:sz="4" w:space="0" w:color="F78CC1" w:themeColor="accent4" w:themeTint="99"/>
        <w:bottom w:val="single" w:sz="4" w:space="0" w:color="F78CC1" w:themeColor="accent4" w:themeTint="99"/>
        <w:insideH w:val="single" w:sz="4" w:space="0" w:color="F78CC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EA" w:themeFill="accent4" w:themeFillTint="33"/>
      </w:tcPr>
    </w:tblStylePr>
    <w:tblStylePr w:type="band1Horz">
      <w:tblPr/>
      <w:tcPr>
        <w:shd w:val="clear" w:color="auto" w:fill="FCD8EA" w:themeFill="accent4" w:themeFillTint="33"/>
      </w:tcPr>
    </w:tblStylePr>
  </w:style>
  <w:style w:type="table" w:styleId="2-5">
    <w:name w:val="List Table 2 Accent 5"/>
    <w:basedOn w:val="a1"/>
    <w:uiPriority w:val="47"/>
    <w:rsid w:val="0000195D"/>
    <w:pPr>
      <w:spacing w:after="0" w:line="240" w:lineRule="auto"/>
    </w:pPr>
    <w:tblPr>
      <w:tblStyleRowBandSize w:val="1"/>
      <w:tblStyleColBandSize w:val="1"/>
      <w:tblBorders>
        <w:top w:val="single" w:sz="4" w:space="0" w:color="B3B3B7" w:themeColor="accent5" w:themeTint="99"/>
        <w:bottom w:val="single" w:sz="4" w:space="0" w:color="B3B3B7" w:themeColor="accent5" w:themeTint="99"/>
        <w:insideH w:val="single" w:sz="4" w:space="0" w:color="B3B3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7" w:themeFill="accent5" w:themeFillTint="33"/>
      </w:tcPr>
    </w:tblStylePr>
    <w:tblStylePr w:type="band1Horz">
      <w:tblPr/>
      <w:tcPr>
        <w:shd w:val="clear" w:color="auto" w:fill="E5E5E7" w:themeFill="accent5" w:themeFillTint="33"/>
      </w:tcPr>
    </w:tblStylePr>
  </w:style>
  <w:style w:type="table" w:styleId="2-6">
    <w:name w:val="List Table 2 Accent 6"/>
    <w:basedOn w:val="a1"/>
    <w:uiPriority w:val="47"/>
    <w:rsid w:val="005A60A1"/>
    <w:pPr>
      <w:spacing w:after="0" w:line="240" w:lineRule="auto"/>
    </w:pPr>
    <w:tblPr>
      <w:tblStyleRowBandSize w:val="1"/>
      <w:tblStyleColBandSize w:val="1"/>
      <w:tblBorders>
        <w:top w:val="single" w:sz="4" w:space="0" w:color="F9A273" w:themeColor="accent6" w:themeTint="99"/>
        <w:bottom w:val="single" w:sz="4" w:space="0" w:color="F9A273" w:themeColor="accent6" w:themeTint="99"/>
        <w:insideH w:val="single" w:sz="4" w:space="0" w:color="F9A27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0D0" w:themeFill="accent6" w:themeFillTint="33"/>
      </w:tcPr>
    </w:tblStylePr>
    <w:tblStylePr w:type="band1Horz">
      <w:tblPr/>
      <w:tcPr>
        <w:shd w:val="clear" w:color="auto" w:fill="FDE0D0" w:themeFill="accent6" w:themeFillTint="33"/>
      </w:tcPr>
    </w:tblStylePr>
  </w:style>
  <w:style w:type="table" w:styleId="2-30">
    <w:name w:val="List Table 2 Accent 3"/>
    <w:basedOn w:val="a1"/>
    <w:uiPriority w:val="47"/>
    <w:rsid w:val="005A60A1"/>
    <w:pPr>
      <w:spacing w:after="0" w:line="240" w:lineRule="auto"/>
    </w:pPr>
    <w:tblPr>
      <w:tblStyleRowBandSize w:val="1"/>
      <w:tblStyleColBandSize w:val="1"/>
      <w:tblBorders>
        <w:top w:val="single" w:sz="4" w:space="0" w:color="52F8B0" w:themeColor="accent3" w:themeTint="99"/>
        <w:bottom w:val="single" w:sz="4" w:space="0" w:color="52F8B0" w:themeColor="accent3" w:themeTint="99"/>
        <w:insideH w:val="single" w:sz="4" w:space="0" w:color="52F8B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paragraph" w:styleId="aff6">
    <w:name w:val="List Paragraph"/>
    <w:basedOn w:val="a"/>
    <w:uiPriority w:val="34"/>
    <w:unhideWhenUsed/>
    <w:qFormat/>
    <w:rsid w:val="00AA1672"/>
    <w:pPr>
      <w:ind w:leftChars="200" w:left="480"/>
    </w:pPr>
  </w:style>
  <w:style w:type="table" w:styleId="4-3">
    <w:name w:val="Grid Table 4 Accent 3"/>
    <w:basedOn w:val="a1"/>
    <w:uiPriority w:val="49"/>
    <w:rsid w:val="009735B1"/>
    <w:pPr>
      <w:spacing w:after="0" w:line="240" w:lineRule="auto"/>
    </w:pPr>
    <w:tblPr>
      <w:tblStyleRowBandSize w:val="1"/>
      <w:tblStyleColBandSize w:val="1"/>
      <w:tblBorders>
        <w:top w:val="single" w:sz="4" w:space="0" w:color="52F8B0" w:themeColor="accent3" w:themeTint="99"/>
        <w:left w:val="single" w:sz="4" w:space="0" w:color="52F8B0" w:themeColor="accent3" w:themeTint="99"/>
        <w:bottom w:val="single" w:sz="4" w:space="0" w:color="52F8B0" w:themeColor="accent3" w:themeTint="99"/>
        <w:right w:val="single" w:sz="4" w:space="0" w:color="52F8B0" w:themeColor="accent3" w:themeTint="99"/>
        <w:insideH w:val="single" w:sz="4" w:space="0" w:color="52F8B0" w:themeColor="accent3" w:themeTint="99"/>
        <w:insideV w:val="single" w:sz="4" w:space="0" w:color="52F8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8CC78" w:themeColor="accent3"/>
          <w:left w:val="single" w:sz="4" w:space="0" w:color="08CC78" w:themeColor="accent3"/>
          <w:bottom w:val="single" w:sz="4" w:space="0" w:color="08CC78" w:themeColor="accent3"/>
          <w:right w:val="single" w:sz="4" w:space="0" w:color="08CC78" w:themeColor="accent3"/>
          <w:insideH w:val="nil"/>
          <w:insideV w:val="nil"/>
        </w:tcBorders>
        <w:shd w:val="clear" w:color="auto" w:fill="08CC78" w:themeFill="accent3"/>
      </w:tcPr>
    </w:tblStylePr>
    <w:tblStylePr w:type="lastRow">
      <w:rPr>
        <w:b/>
        <w:bCs/>
      </w:rPr>
      <w:tblPr/>
      <w:tcPr>
        <w:tcBorders>
          <w:top w:val="double" w:sz="4" w:space="0" w:color="08CC7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CE4" w:themeFill="accent3" w:themeFillTint="33"/>
      </w:tcPr>
    </w:tblStylePr>
    <w:tblStylePr w:type="band1Horz">
      <w:tblPr/>
      <w:tcPr>
        <w:shd w:val="clear" w:color="auto" w:fill="C5FCE4" w:themeFill="accent3" w:themeFillTint="33"/>
      </w:tcPr>
    </w:tblStylePr>
  </w:style>
  <w:style w:type="table" w:styleId="5-5">
    <w:name w:val="Grid Table 5 Dark Accent 5"/>
    <w:basedOn w:val="a1"/>
    <w:uiPriority w:val="50"/>
    <w:rsid w:val="009735B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5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828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2828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2828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28288" w:themeFill="accent5"/>
      </w:tcPr>
    </w:tblStylePr>
    <w:tblStylePr w:type="band1Vert">
      <w:tblPr/>
      <w:tcPr>
        <w:shd w:val="clear" w:color="auto" w:fill="CCCCCF" w:themeFill="accent5" w:themeFillTint="66"/>
      </w:tcPr>
    </w:tblStylePr>
    <w:tblStylePr w:type="band1Horz">
      <w:tblPr/>
      <w:tcPr>
        <w:shd w:val="clear" w:color="auto" w:fill="CCCCCF" w:themeFill="accent5" w:themeFillTint="66"/>
      </w:tcPr>
    </w:tblStylePr>
  </w:style>
  <w:style w:type="table" w:styleId="4-4">
    <w:name w:val="Grid Table 4 Accent 4"/>
    <w:basedOn w:val="a1"/>
    <w:uiPriority w:val="49"/>
    <w:rsid w:val="009735B1"/>
    <w:pPr>
      <w:spacing w:after="0" w:line="240" w:lineRule="auto"/>
    </w:pPr>
    <w:tblPr>
      <w:tblStyleRowBandSize w:val="1"/>
      <w:tblStyleColBandSize w:val="1"/>
      <w:tblBorders>
        <w:top w:val="single" w:sz="4" w:space="0" w:color="F78CC1" w:themeColor="accent4" w:themeTint="99"/>
        <w:left w:val="single" w:sz="4" w:space="0" w:color="F78CC1" w:themeColor="accent4" w:themeTint="99"/>
        <w:bottom w:val="single" w:sz="4" w:space="0" w:color="F78CC1" w:themeColor="accent4" w:themeTint="99"/>
        <w:right w:val="single" w:sz="4" w:space="0" w:color="F78CC1" w:themeColor="accent4" w:themeTint="99"/>
        <w:insideH w:val="single" w:sz="4" w:space="0" w:color="F78CC1" w:themeColor="accent4" w:themeTint="99"/>
        <w:insideV w:val="single" w:sz="4" w:space="0" w:color="F78CC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24099" w:themeColor="accent4"/>
          <w:left w:val="single" w:sz="4" w:space="0" w:color="F24099" w:themeColor="accent4"/>
          <w:bottom w:val="single" w:sz="4" w:space="0" w:color="F24099" w:themeColor="accent4"/>
          <w:right w:val="single" w:sz="4" w:space="0" w:color="F24099" w:themeColor="accent4"/>
          <w:insideH w:val="nil"/>
          <w:insideV w:val="nil"/>
        </w:tcBorders>
        <w:shd w:val="clear" w:color="auto" w:fill="F24099" w:themeFill="accent4"/>
      </w:tcPr>
    </w:tblStylePr>
    <w:tblStylePr w:type="lastRow">
      <w:rPr>
        <w:b/>
        <w:bCs/>
      </w:rPr>
      <w:tblPr/>
      <w:tcPr>
        <w:tcBorders>
          <w:top w:val="double" w:sz="4" w:space="0" w:color="F2409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EA" w:themeFill="accent4" w:themeFillTint="33"/>
      </w:tcPr>
    </w:tblStylePr>
    <w:tblStylePr w:type="band1Horz">
      <w:tblPr/>
      <w:tcPr>
        <w:shd w:val="clear" w:color="auto" w:fill="FCD8EA" w:themeFill="accent4" w:themeFillTint="33"/>
      </w:tcPr>
    </w:tblStylePr>
  </w:style>
  <w:style w:type="paragraph" w:customStyle="1" w:styleId="12">
    <w:name w:val="樣式1"/>
    <w:basedOn w:val="a"/>
    <w:link w:val="13"/>
    <w:qFormat/>
    <w:rsid w:val="00833545"/>
    <w:pPr>
      <w:jc w:val="center"/>
    </w:pPr>
    <w:rPr>
      <w:rFonts w:ascii="Times New Roman" w:eastAsia="新細明體" w:hAnsi="Times New Roman" w:cs="Times New Roman"/>
      <w:b/>
      <w:sz w:val="18"/>
    </w:rPr>
  </w:style>
  <w:style w:type="character" w:customStyle="1" w:styleId="13">
    <w:name w:val="樣式1 字元"/>
    <w:basedOn w:val="a0"/>
    <w:link w:val="12"/>
    <w:rsid w:val="00833545"/>
    <w:rPr>
      <w:rFonts w:ascii="Times New Roman" w:eastAsia="新細明體" w:hAnsi="Times New Roman" w:cs="Times New Roman"/>
      <w:b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\AppData\Roaming\Microsoft\Templates\&#27243;&#26781;&#35373;&#35336;%20(&#31354;&#30333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37A"/>
    <w:rsid w:val="0012537A"/>
    <w:rsid w:val="00A77D01"/>
    <w:rsid w:val="00CD07D3"/>
    <w:rsid w:val="00D0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7D01"/>
    <w:rPr>
      <w:color w:val="3B3838" w:themeColor="background2" w:themeShade="4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631D782-9F45-4D33-BAB2-AB80914F6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橫條設計 (空白).dotx</Template>
  <TotalTime>3287</TotalTime>
  <Pages>19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Steve</cp:lastModifiedBy>
  <cp:revision>57</cp:revision>
  <dcterms:created xsi:type="dcterms:W3CDTF">2019-06-19T05:04:00Z</dcterms:created>
  <dcterms:modified xsi:type="dcterms:W3CDTF">2019-12-05T10:41:00Z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